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11397E11" w14:textId="77777777" w:rsidR="00517027" w:rsidRDefault="00517027" w:rsidP="00655E66">
      <w:pPr>
        <w:spacing w:line="360" w:lineRule="auto"/>
        <w:jc w:val="center"/>
        <w:rPr>
          <w:rFonts w:ascii="华文行楷" w:eastAsia="华文行楷" w:hint="eastAsia"/>
          <w:sz w:val="94"/>
          <w:szCs w:val="84"/>
        </w:rPr>
      </w:pPr>
    </w:p>
    <w:p w14:paraId="65A61250" w14:textId="77777777" w:rsidR="00655E66" w:rsidRPr="00655E66" w:rsidRDefault="00655E66" w:rsidP="00655E66">
      <w:pPr>
        <w:spacing w:line="360" w:lineRule="auto"/>
        <w:jc w:val="center"/>
        <w:rPr>
          <w:rFonts w:ascii="华文行楷" w:eastAsia="华文行楷"/>
          <w:sz w:val="94"/>
          <w:szCs w:val="84"/>
        </w:rPr>
      </w:pPr>
      <w:r w:rsidRPr="00655E66">
        <w:rPr>
          <w:rFonts w:ascii="华文行楷" w:eastAsia="华文行楷" w:hint="eastAsia"/>
          <w:sz w:val="94"/>
          <w:szCs w:val="84"/>
        </w:rPr>
        <w:t>中南大学</w:t>
      </w:r>
    </w:p>
    <w:p w14:paraId="2F19737C" w14:textId="77777777" w:rsidR="00655E66" w:rsidRPr="00655E66" w:rsidRDefault="00655E66" w:rsidP="00655E66">
      <w:pPr>
        <w:spacing w:line="360" w:lineRule="auto"/>
        <w:jc w:val="center"/>
        <w:rPr>
          <w:rFonts w:ascii="黑体" w:eastAsia="黑体"/>
          <w:sz w:val="72"/>
          <w:szCs w:val="72"/>
        </w:rPr>
      </w:pPr>
    </w:p>
    <w:p w14:paraId="7E702F83" w14:textId="77777777" w:rsidR="00F0546D" w:rsidRPr="00F0546D" w:rsidRDefault="009E458F" w:rsidP="00655E66">
      <w:pPr>
        <w:spacing w:line="360" w:lineRule="auto"/>
        <w:jc w:val="center"/>
        <w:rPr>
          <w:rFonts w:ascii="黑体" w:eastAsia="黑体" w:hint="eastAsia"/>
          <w:sz w:val="56"/>
          <w:szCs w:val="72"/>
        </w:rPr>
      </w:pPr>
      <w:r>
        <w:rPr>
          <w:rFonts w:ascii="黑体" w:eastAsia="黑体" w:hint="eastAsia"/>
          <w:sz w:val="56"/>
          <w:szCs w:val="72"/>
        </w:rPr>
        <w:t>Web应用开发技术</w:t>
      </w:r>
    </w:p>
    <w:p w14:paraId="30DBC221" w14:textId="77777777" w:rsidR="00655E66" w:rsidRDefault="00655E66" w:rsidP="00655E66">
      <w:pPr>
        <w:spacing w:line="360" w:lineRule="auto"/>
        <w:jc w:val="center"/>
        <w:rPr>
          <w:rFonts w:ascii="黑体" w:eastAsia="黑体" w:hint="eastAsia"/>
          <w:sz w:val="56"/>
          <w:szCs w:val="72"/>
        </w:rPr>
      </w:pPr>
      <w:r w:rsidRPr="00655E66">
        <w:rPr>
          <w:rFonts w:ascii="黑体" w:eastAsia="黑体" w:hint="eastAsia"/>
          <w:sz w:val="56"/>
          <w:szCs w:val="72"/>
        </w:rPr>
        <w:t>实验报告</w:t>
      </w:r>
    </w:p>
    <w:p w14:paraId="79B34A78" w14:textId="77777777" w:rsidR="002D51B1" w:rsidRDefault="002D51B1" w:rsidP="00655E66">
      <w:pPr>
        <w:spacing w:line="360" w:lineRule="auto"/>
        <w:jc w:val="center"/>
        <w:rPr>
          <w:rFonts w:ascii="黑体" w:eastAsia="黑体"/>
          <w:sz w:val="56"/>
          <w:szCs w:val="72"/>
        </w:rPr>
      </w:pPr>
    </w:p>
    <w:p w14:paraId="6E3CDFAB" w14:textId="77777777" w:rsidR="002D51B1" w:rsidRDefault="002D51B1" w:rsidP="00655E66">
      <w:pPr>
        <w:spacing w:line="360" w:lineRule="auto"/>
        <w:jc w:val="center"/>
        <w:rPr>
          <w:rFonts w:ascii="黑体" w:eastAsia="黑体"/>
          <w:sz w:val="56"/>
          <w:szCs w:val="72"/>
        </w:rPr>
      </w:pPr>
    </w:p>
    <w:p w14:paraId="305D898D" w14:textId="77777777" w:rsidR="002D51B1" w:rsidRDefault="002D51B1" w:rsidP="00655E66">
      <w:pPr>
        <w:spacing w:line="360" w:lineRule="auto"/>
        <w:jc w:val="center"/>
        <w:rPr>
          <w:rFonts w:ascii="黑体" w:eastAsia="黑体" w:hint="eastAsia"/>
          <w:sz w:val="56"/>
          <w:szCs w:val="72"/>
        </w:rPr>
      </w:pPr>
    </w:p>
    <w:tbl>
      <w:tblPr>
        <w:tblW w:w="7391" w:type="dxa"/>
        <w:jc w:val="center"/>
        <w:tblLook w:val="04A0" w:firstRow="1" w:lastRow="0" w:firstColumn="1" w:lastColumn="0" w:noHBand="0" w:noVBand="1"/>
      </w:tblPr>
      <w:tblGrid>
        <w:gridCol w:w="1670"/>
        <w:gridCol w:w="5721"/>
      </w:tblGrid>
      <w:tr w:rsidR="002D51B1" w:rsidRPr="000F0851" w14:paraId="70BDE85C" w14:textId="77777777" w:rsidTr="00985BB9">
        <w:trPr>
          <w:jc w:val="center"/>
        </w:trPr>
        <w:tc>
          <w:tcPr>
            <w:tcW w:w="1670" w:type="dxa"/>
            <w:shd w:val="clear" w:color="auto" w:fill="auto"/>
          </w:tcPr>
          <w:p w14:paraId="0F72A564" w14:textId="77777777" w:rsidR="002D51B1" w:rsidRPr="000F0851" w:rsidRDefault="002D51B1" w:rsidP="000F0851">
            <w:pPr>
              <w:wordWrap w:val="0"/>
              <w:spacing w:line="360" w:lineRule="auto"/>
              <w:jc w:val="right"/>
              <w:rPr>
                <w:rFonts w:ascii="黑体" w:eastAsia="黑体"/>
                <w:sz w:val="28"/>
                <w:szCs w:val="36"/>
              </w:rPr>
            </w:pPr>
            <w:r w:rsidRPr="00655E66">
              <w:rPr>
                <w:rFonts w:ascii="黑体" w:eastAsia="黑体" w:hint="eastAsia"/>
                <w:sz w:val="28"/>
                <w:szCs w:val="36"/>
              </w:rPr>
              <w:t>姓</w:t>
            </w:r>
            <w:r w:rsidRPr="000F0851">
              <w:rPr>
                <w:rFonts w:ascii="黑体" w:eastAsia="黑体" w:hint="eastAsia"/>
                <w:sz w:val="28"/>
                <w:szCs w:val="36"/>
              </w:rPr>
              <w:t xml:space="preserve">    </w:t>
            </w:r>
            <w:r w:rsidRPr="00655E66">
              <w:rPr>
                <w:rFonts w:ascii="黑体" w:eastAsia="黑体" w:hint="eastAsia"/>
                <w:sz w:val="28"/>
                <w:szCs w:val="36"/>
              </w:rPr>
              <w:t>名：</w:t>
            </w:r>
          </w:p>
        </w:tc>
        <w:tc>
          <w:tcPr>
            <w:tcW w:w="5721" w:type="dxa"/>
            <w:shd w:val="clear" w:color="auto" w:fill="auto"/>
          </w:tcPr>
          <w:p w14:paraId="3C3FA586" w14:textId="77777777" w:rsidR="002D51B1" w:rsidRPr="000F0851" w:rsidRDefault="009E458F" w:rsidP="000F0851">
            <w:pPr>
              <w:spacing w:line="360" w:lineRule="auto"/>
              <w:jc w:val="center"/>
              <w:rPr>
                <w:rFonts w:ascii="楷体" w:eastAsia="楷体" w:hAnsi="楷体" w:hint="eastAsia"/>
                <w:sz w:val="28"/>
                <w:szCs w:val="36"/>
              </w:rPr>
            </w:pPr>
            <w:proofErr w:type="gramStart"/>
            <w:r>
              <w:rPr>
                <w:rFonts w:ascii="楷体" w:eastAsia="楷体" w:hAnsi="楷体" w:hint="eastAsia"/>
                <w:sz w:val="28"/>
                <w:szCs w:val="36"/>
              </w:rPr>
              <w:t>XXX</w:t>
            </w:r>
            <w:r w:rsidR="002D51B1" w:rsidRPr="000F0851">
              <w:rPr>
                <w:rFonts w:ascii="楷体" w:eastAsia="楷体" w:hAnsi="楷体"/>
                <w:sz w:val="28"/>
                <w:szCs w:val="36"/>
              </w:rPr>
              <w:t>,</w:t>
            </w:r>
            <w:r>
              <w:rPr>
                <w:rFonts w:ascii="楷体" w:eastAsia="楷体" w:hAnsi="楷体" w:hint="eastAsia"/>
                <w:sz w:val="28"/>
                <w:szCs w:val="36"/>
              </w:rPr>
              <w:t>XXX</w:t>
            </w:r>
            <w:proofErr w:type="gramEnd"/>
          </w:p>
        </w:tc>
      </w:tr>
      <w:tr w:rsidR="002D51B1" w:rsidRPr="000F0851" w14:paraId="5C4E791F" w14:textId="77777777" w:rsidTr="00985BB9">
        <w:trPr>
          <w:jc w:val="center"/>
        </w:trPr>
        <w:tc>
          <w:tcPr>
            <w:tcW w:w="1670" w:type="dxa"/>
            <w:shd w:val="clear" w:color="auto" w:fill="auto"/>
          </w:tcPr>
          <w:p w14:paraId="4087F3BA" w14:textId="77777777" w:rsidR="002D51B1" w:rsidRPr="000F0851" w:rsidRDefault="002D51B1" w:rsidP="000F0851">
            <w:pPr>
              <w:wordWrap w:val="0"/>
              <w:spacing w:line="360" w:lineRule="auto"/>
              <w:jc w:val="right"/>
              <w:rPr>
                <w:rFonts w:ascii="黑体" w:eastAsia="黑体"/>
                <w:sz w:val="28"/>
                <w:szCs w:val="36"/>
              </w:rPr>
            </w:pPr>
            <w:r w:rsidRPr="00655E66">
              <w:rPr>
                <w:rFonts w:ascii="黑体" w:eastAsia="黑体" w:hint="eastAsia"/>
                <w:sz w:val="28"/>
                <w:szCs w:val="36"/>
              </w:rPr>
              <w:t>学</w:t>
            </w:r>
            <w:r w:rsidRPr="000F0851">
              <w:rPr>
                <w:rFonts w:ascii="黑体" w:eastAsia="黑体" w:hint="eastAsia"/>
                <w:sz w:val="28"/>
                <w:szCs w:val="36"/>
              </w:rPr>
              <w:t xml:space="preserve">    </w:t>
            </w:r>
            <w:r w:rsidRPr="00655E66">
              <w:rPr>
                <w:rFonts w:ascii="黑体" w:eastAsia="黑体" w:hint="eastAsia"/>
                <w:sz w:val="28"/>
                <w:szCs w:val="36"/>
              </w:rPr>
              <w:t>号：</w:t>
            </w:r>
          </w:p>
        </w:tc>
        <w:tc>
          <w:tcPr>
            <w:tcW w:w="5721" w:type="dxa"/>
            <w:shd w:val="clear" w:color="auto" w:fill="auto"/>
          </w:tcPr>
          <w:p w14:paraId="3A9E0C66" w14:textId="77777777" w:rsidR="002D51B1" w:rsidRPr="000F0851" w:rsidRDefault="009E458F" w:rsidP="000F0851">
            <w:pPr>
              <w:spacing w:line="360" w:lineRule="auto"/>
              <w:jc w:val="center"/>
              <w:rPr>
                <w:rFonts w:eastAsia="黑体"/>
                <w:sz w:val="28"/>
                <w:szCs w:val="36"/>
              </w:rPr>
            </w:pPr>
            <w:r>
              <w:rPr>
                <w:rFonts w:eastAsia="黑体" w:hint="eastAsia"/>
                <w:sz w:val="28"/>
                <w:szCs w:val="36"/>
              </w:rPr>
              <w:t>XXXXXX</w:t>
            </w:r>
            <w:r w:rsidR="002D51B1" w:rsidRPr="000F0851">
              <w:rPr>
                <w:rFonts w:eastAsia="黑体" w:hint="eastAsia"/>
                <w:sz w:val="28"/>
                <w:szCs w:val="36"/>
              </w:rPr>
              <w:t xml:space="preserve">, </w:t>
            </w:r>
            <w:r>
              <w:rPr>
                <w:rFonts w:eastAsia="黑体" w:hint="eastAsia"/>
                <w:sz w:val="28"/>
                <w:szCs w:val="36"/>
              </w:rPr>
              <w:t>XXXXXXX</w:t>
            </w:r>
          </w:p>
        </w:tc>
      </w:tr>
      <w:tr w:rsidR="002D51B1" w:rsidRPr="000F0851" w14:paraId="4BA37E76" w14:textId="77777777" w:rsidTr="00985BB9">
        <w:trPr>
          <w:jc w:val="center"/>
        </w:trPr>
        <w:tc>
          <w:tcPr>
            <w:tcW w:w="1670" w:type="dxa"/>
            <w:shd w:val="clear" w:color="auto" w:fill="auto"/>
          </w:tcPr>
          <w:p w14:paraId="498992D2" w14:textId="77777777" w:rsidR="002D51B1" w:rsidRPr="000F0851" w:rsidRDefault="002D51B1" w:rsidP="000F0851">
            <w:pPr>
              <w:wordWrap w:val="0"/>
              <w:spacing w:line="360" w:lineRule="auto"/>
              <w:jc w:val="right"/>
              <w:rPr>
                <w:rFonts w:ascii="黑体" w:eastAsia="黑体"/>
                <w:sz w:val="28"/>
                <w:szCs w:val="36"/>
              </w:rPr>
            </w:pPr>
            <w:r w:rsidRPr="00655E66">
              <w:rPr>
                <w:rFonts w:ascii="黑体" w:eastAsia="黑体" w:hint="eastAsia"/>
                <w:sz w:val="28"/>
                <w:szCs w:val="36"/>
              </w:rPr>
              <w:t>班</w:t>
            </w:r>
            <w:r w:rsidRPr="000F0851">
              <w:rPr>
                <w:rFonts w:ascii="黑体" w:eastAsia="黑体" w:hint="eastAsia"/>
                <w:sz w:val="28"/>
                <w:szCs w:val="36"/>
              </w:rPr>
              <w:t xml:space="preserve">    </w:t>
            </w:r>
            <w:r w:rsidRPr="00655E66">
              <w:rPr>
                <w:rFonts w:ascii="黑体" w:eastAsia="黑体" w:hint="eastAsia"/>
                <w:sz w:val="28"/>
                <w:szCs w:val="36"/>
              </w:rPr>
              <w:t>级</w:t>
            </w:r>
            <w:r w:rsidRPr="000F0851">
              <w:rPr>
                <w:rFonts w:ascii="黑体" w:eastAsia="黑体" w:hint="eastAsia"/>
                <w:sz w:val="28"/>
                <w:szCs w:val="36"/>
              </w:rPr>
              <w:t>：</w:t>
            </w:r>
          </w:p>
        </w:tc>
        <w:tc>
          <w:tcPr>
            <w:tcW w:w="5721" w:type="dxa"/>
            <w:shd w:val="clear" w:color="auto" w:fill="auto"/>
          </w:tcPr>
          <w:p w14:paraId="3DD26618" w14:textId="77777777" w:rsidR="002D51B1" w:rsidRPr="000F0851" w:rsidRDefault="002D51B1" w:rsidP="000F0851">
            <w:pPr>
              <w:spacing w:line="360" w:lineRule="auto"/>
              <w:jc w:val="center"/>
              <w:rPr>
                <w:rFonts w:ascii="楷体" w:eastAsia="楷体" w:hAnsi="楷体"/>
                <w:sz w:val="28"/>
                <w:szCs w:val="36"/>
              </w:rPr>
            </w:pPr>
            <w:r w:rsidRPr="000F0851">
              <w:rPr>
                <w:rFonts w:ascii="楷体" w:eastAsia="楷体" w:hAnsi="楷体" w:hint="eastAsia"/>
                <w:sz w:val="28"/>
                <w:szCs w:val="36"/>
              </w:rPr>
              <w:t>软件工程</w:t>
            </w:r>
            <w:r w:rsidRPr="000F0851">
              <w:rPr>
                <w:rFonts w:eastAsia="黑体" w:hint="eastAsia"/>
                <w:sz w:val="28"/>
                <w:szCs w:val="36"/>
              </w:rPr>
              <w:t>1</w:t>
            </w:r>
            <w:r w:rsidR="00BF5FE3">
              <w:rPr>
                <w:rFonts w:eastAsia="黑体"/>
                <w:sz w:val="28"/>
                <w:szCs w:val="36"/>
              </w:rPr>
              <w:t>9</w:t>
            </w:r>
            <w:r w:rsidRPr="000F0851">
              <w:rPr>
                <w:rFonts w:eastAsia="黑体" w:hint="eastAsia"/>
                <w:sz w:val="28"/>
                <w:szCs w:val="36"/>
              </w:rPr>
              <w:t>0</w:t>
            </w:r>
            <w:r w:rsidR="009E458F">
              <w:rPr>
                <w:rFonts w:eastAsia="黑体" w:hint="eastAsia"/>
                <w:sz w:val="28"/>
                <w:szCs w:val="36"/>
              </w:rPr>
              <w:t>X</w:t>
            </w:r>
          </w:p>
        </w:tc>
      </w:tr>
      <w:tr w:rsidR="002D51B1" w:rsidRPr="000F0851" w14:paraId="5A52B0B7" w14:textId="77777777" w:rsidTr="00985BB9">
        <w:trPr>
          <w:jc w:val="center"/>
        </w:trPr>
        <w:tc>
          <w:tcPr>
            <w:tcW w:w="1670" w:type="dxa"/>
            <w:shd w:val="clear" w:color="auto" w:fill="auto"/>
          </w:tcPr>
          <w:p w14:paraId="5A37433E" w14:textId="77777777" w:rsidR="002D51B1" w:rsidRPr="000F0851" w:rsidRDefault="002D51B1" w:rsidP="000F0851">
            <w:pPr>
              <w:spacing w:line="360" w:lineRule="auto"/>
              <w:jc w:val="right"/>
              <w:rPr>
                <w:rFonts w:ascii="黑体" w:eastAsia="黑体"/>
                <w:sz w:val="28"/>
                <w:szCs w:val="36"/>
              </w:rPr>
            </w:pPr>
            <w:r w:rsidRPr="000F0851">
              <w:rPr>
                <w:rFonts w:ascii="黑体" w:eastAsia="黑体" w:hint="eastAsia"/>
                <w:sz w:val="28"/>
                <w:szCs w:val="36"/>
              </w:rPr>
              <w:t>指导老师：</w:t>
            </w:r>
          </w:p>
        </w:tc>
        <w:tc>
          <w:tcPr>
            <w:tcW w:w="5721" w:type="dxa"/>
            <w:shd w:val="clear" w:color="auto" w:fill="auto"/>
          </w:tcPr>
          <w:p w14:paraId="151B7B37" w14:textId="77777777" w:rsidR="002D51B1" w:rsidRPr="00985BB9" w:rsidRDefault="002D51B1" w:rsidP="000F0851">
            <w:pPr>
              <w:spacing w:line="360" w:lineRule="auto"/>
              <w:jc w:val="center"/>
              <w:rPr>
                <w:rFonts w:ascii="黑体" w:eastAsia="黑体"/>
                <w:color w:val="FF0000"/>
                <w:sz w:val="36"/>
                <w:szCs w:val="36"/>
              </w:rPr>
            </w:pPr>
            <w:r w:rsidRPr="00985BB9">
              <w:rPr>
                <w:rFonts w:ascii="楷体" w:eastAsia="楷体" w:hAnsi="楷体" w:hint="eastAsia"/>
                <w:color w:val="FF0000"/>
                <w:sz w:val="28"/>
                <w:szCs w:val="36"/>
              </w:rPr>
              <w:t>宋  铁</w:t>
            </w:r>
          </w:p>
        </w:tc>
      </w:tr>
      <w:tr w:rsidR="002D51B1" w:rsidRPr="000F0851" w14:paraId="7BCEF049" w14:textId="77777777" w:rsidTr="00985BB9">
        <w:trPr>
          <w:jc w:val="center"/>
        </w:trPr>
        <w:tc>
          <w:tcPr>
            <w:tcW w:w="1670" w:type="dxa"/>
            <w:shd w:val="clear" w:color="auto" w:fill="auto"/>
          </w:tcPr>
          <w:p w14:paraId="31523E1D" w14:textId="77777777" w:rsidR="002D51B1" w:rsidRPr="000F0851" w:rsidRDefault="002D51B1" w:rsidP="000F0851">
            <w:pPr>
              <w:spacing w:line="360" w:lineRule="auto"/>
              <w:jc w:val="right"/>
              <w:rPr>
                <w:rFonts w:ascii="黑体" w:eastAsia="黑体"/>
                <w:sz w:val="28"/>
                <w:szCs w:val="36"/>
              </w:rPr>
            </w:pPr>
            <w:r w:rsidRPr="000F0851">
              <w:rPr>
                <w:rFonts w:ascii="黑体" w:eastAsia="黑体" w:hint="eastAsia"/>
                <w:sz w:val="28"/>
                <w:szCs w:val="36"/>
              </w:rPr>
              <w:t>完成时间：</w:t>
            </w:r>
          </w:p>
        </w:tc>
        <w:tc>
          <w:tcPr>
            <w:tcW w:w="5721" w:type="dxa"/>
            <w:shd w:val="clear" w:color="auto" w:fill="auto"/>
          </w:tcPr>
          <w:p w14:paraId="3B25AC03" w14:textId="77777777" w:rsidR="002D51B1" w:rsidRDefault="002D51B1" w:rsidP="000F0851">
            <w:pPr>
              <w:spacing w:line="360" w:lineRule="auto"/>
              <w:jc w:val="center"/>
              <w:rPr>
                <w:rFonts w:eastAsia="黑体"/>
                <w:sz w:val="28"/>
                <w:szCs w:val="36"/>
              </w:rPr>
            </w:pPr>
          </w:p>
          <w:p w14:paraId="2F44C1E3" w14:textId="77777777" w:rsidR="009E458F" w:rsidRPr="000F0851" w:rsidRDefault="009E458F" w:rsidP="000F0851">
            <w:pPr>
              <w:spacing w:line="360" w:lineRule="auto"/>
              <w:jc w:val="center"/>
              <w:rPr>
                <w:rFonts w:eastAsia="黑体" w:hint="eastAsia"/>
                <w:sz w:val="28"/>
                <w:szCs w:val="36"/>
              </w:rPr>
            </w:pPr>
          </w:p>
        </w:tc>
      </w:tr>
      <w:tr w:rsidR="00D95190" w:rsidRPr="000F0851" w14:paraId="5A07E630" w14:textId="77777777" w:rsidTr="00985BB9">
        <w:trPr>
          <w:jc w:val="center"/>
        </w:trPr>
        <w:tc>
          <w:tcPr>
            <w:tcW w:w="1670" w:type="dxa"/>
            <w:shd w:val="clear" w:color="auto" w:fill="auto"/>
          </w:tcPr>
          <w:p w14:paraId="4CE52405" w14:textId="77777777" w:rsidR="00D95190" w:rsidRPr="000F0851" w:rsidRDefault="00D95190" w:rsidP="00985BB9">
            <w:pPr>
              <w:wordWrap w:val="0"/>
              <w:spacing w:line="360" w:lineRule="auto"/>
              <w:jc w:val="right"/>
              <w:rPr>
                <w:rFonts w:ascii="黑体" w:eastAsia="黑体"/>
                <w:sz w:val="28"/>
                <w:szCs w:val="36"/>
              </w:rPr>
            </w:pPr>
            <w:r>
              <w:rPr>
                <w:rFonts w:ascii="黑体" w:eastAsia="黑体"/>
                <w:sz w:val="28"/>
                <w:szCs w:val="36"/>
              </w:rPr>
              <w:t>分</w:t>
            </w:r>
            <w:r w:rsidR="00985BB9">
              <w:rPr>
                <w:rFonts w:ascii="黑体" w:eastAsia="黑体"/>
                <w:sz w:val="28"/>
                <w:szCs w:val="36"/>
              </w:rPr>
              <w:t xml:space="preserve">    </w:t>
            </w:r>
            <w:r>
              <w:rPr>
                <w:rFonts w:ascii="黑体" w:eastAsia="黑体"/>
                <w:sz w:val="28"/>
                <w:szCs w:val="36"/>
              </w:rPr>
              <w:t>数：</w:t>
            </w:r>
          </w:p>
        </w:tc>
        <w:tc>
          <w:tcPr>
            <w:tcW w:w="5721" w:type="dxa"/>
            <w:shd w:val="clear" w:color="auto" w:fill="auto"/>
          </w:tcPr>
          <w:p w14:paraId="0DA3A544" w14:textId="77777777" w:rsidR="00D95190" w:rsidRPr="000F0851" w:rsidRDefault="00D95190" w:rsidP="000F0851">
            <w:pPr>
              <w:spacing w:line="360" w:lineRule="auto"/>
              <w:jc w:val="center"/>
              <w:rPr>
                <w:rFonts w:eastAsia="黑体" w:hint="eastAsia"/>
                <w:sz w:val="28"/>
                <w:szCs w:val="36"/>
              </w:rPr>
            </w:pPr>
          </w:p>
        </w:tc>
      </w:tr>
      <w:tr w:rsidR="00985BB9" w:rsidRPr="000F0851" w14:paraId="00757388" w14:textId="77777777" w:rsidTr="00985BB9">
        <w:trPr>
          <w:jc w:val="center"/>
        </w:trPr>
        <w:tc>
          <w:tcPr>
            <w:tcW w:w="1670" w:type="dxa"/>
            <w:shd w:val="clear" w:color="auto" w:fill="auto"/>
          </w:tcPr>
          <w:p w14:paraId="7C169A06" w14:textId="77777777" w:rsidR="00985BB9" w:rsidRDefault="00985BB9" w:rsidP="00985BB9">
            <w:pPr>
              <w:wordWrap w:val="0"/>
              <w:spacing w:line="360" w:lineRule="auto"/>
              <w:jc w:val="right"/>
              <w:rPr>
                <w:rFonts w:ascii="黑体" w:eastAsia="黑体"/>
                <w:sz w:val="28"/>
                <w:szCs w:val="36"/>
              </w:rPr>
            </w:pPr>
            <w:r>
              <w:rPr>
                <w:rFonts w:ascii="黑体" w:eastAsia="黑体"/>
                <w:sz w:val="28"/>
                <w:szCs w:val="36"/>
              </w:rPr>
              <w:t>批</w:t>
            </w:r>
            <w:r>
              <w:rPr>
                <w:rFonts w:ascii="黑体" w:eastAsia="黑体" w:hint="eastAsia"/>
                <w:sz w:val="28"/>
                <w:szCs w:val="36"/>
              </w:rPr>
              <w:t>阅</w:t>
            </w:r>
            <w:r>
              <w:rPr>
                <w:rFonts w:ascii="黑体" w:eastAsia="黑体"/>
                <w:sz w:val="28"/>
                <w:szCs w:val="36"/>
              </w:rPr>
              <w:t>日期：</w:t>
            </w:r>
          </w:p>
        </w:tc>
        <w:tc>
          <w:tcPr>
            <w:tcW w:w="5721" w:type="dxa"/>
            <w:shd w:val="clear" w:color="auto" w:fill="auto"/>
          </w:tcPr>
          <w:p w14:paraId="0A1FC92D" w14:textId="77777777" w:rsidR="00985BB9" w:rsidRPr="000F0851" w:rsidRDefault="00985BB9" w:rsidP="000F0851">
            <w:pPr>
              <w:spacing w:line="360" w:lineRule="auto"/>
              <w:jc w:val="center"/>
              <w:rPr>
                <w:rFonts w:eastAsia="黑体" w:hint="eastAsia"/>
                <w:sz w:val="28"/>
                <w:szCs w:val="36"/>
              </w:rPr>
            </w:pPr>
          </w:p>
        </w:tc>
      </w:tr>
    </w:tbl>
    <w:p w14:paraId="34DDD404" w14:textId="77777777" w:rsidR="00D273F5" w:rsidRDefault="002D51B1" w:rsidP="00D273F5">
      <w:pPr>
        <w:spacing w:line="300" w:lineRule="auto"/>
        <w:jc w:val="center"/>
        <w:rPr>
          <w:rFonts w:eastAsia="黑体"/>
          <w:b/>
          <w:sz w:val="44"/>
          <w:szCs w:val="44"/>
        </w:rPr>
      </w:pPr>
      <w:r>
        <w:rPr>
          <w:rFonts w:ascii="黑体" w:eastAsia="黑体"/>
          <w:sz w:val="56"/>
          <w:szCs w:val="72"/>
        </w:rPr>
        <w:br w:type="page"/>
      </w:r>
      <w:r w:rsidR="00D273F5" w:rsidRPr="004373BE">
        <w:rPr>
          <w:rFonts w:eastAsia="黑体"/>
          <w:b/>
          <w:sz w:val="44"/>
          <w:szCs w:val="44"/>
        </w:rPr>
        <w:lastRenderedPageBreak/>
        <w:t>实验</w:t>
      </w:r>
      <w:proofErr w:type="gramStart"/>
      <w:r w:rsidR="00D273F5" w:rsidRPr="004373BE">
        <w:rPr>
          <w:rFonts w:eastAsia="黑体"/>
          <w:b/>
          <w:sz w:val="44"/>
          <w:szCs w:val="44"/>
        </w:rPr>
        <w:t>一</w:t>
      </w:r>
      <w:proofErr w:type="gramEnd"/>
      <w:r w:rsidR="00D273F5" w:rsidRPr="004373BE">
        <w:rPr>
          <w:rFonts w:eastAsia="黑体"/>
          <w:b/>
          <w:sz w:val="44"/>
          <w:szCs w:val="44"/>
        </w:rPr>
        <w:t xml:space="preserve">  </w:t>
      </w:r>
      <w:r w:rsidR="00220D07" w:rsidRPr="00220D07">
        <w:rPr>
          <w:rFonts w:eastAsia="黑体" w:hint="eastAsia"/>
          <w:b/>
          <w:sz w:val="44"/>
          <w:szCs w:val="44"/>
        </w:rPr>
        <w:t>基于</w:t>
      </w:r>
      <w:r w:rsidR="00220D07" w:rsidRPr="00220D07">
        <w:rPr>
          <w:rFonts w:eastAsia="黑体" w:hint="eastAsia"/>
          <w:b/>
          <w:sz w:val="44"/>
          <w:szCs w:val="44"/>
        </w:rPr>
        <w:t>MVC</w:t>
      </w:r>
      <w:r w:rsidR="00220D07" w:rsidRPr="00220D07">
        <w:rPr>
          <w:rFonts w:eastAsia="黑体" w:hint="eastAsia"/>
          <w:b/>
          <w:sz w:val="44"/>
          <w:szCs w:val="44"/>
        </w:rPr>
        <w:t>用</w:t>
      </w:r>
      <w:r w:rsidR="00220D07" w:rsidRPr="00220D07">
        <w:rPr>
          <w:rFonts w:eastAsia="黑体" w:hint="eastAsia"/>
          <w:b/>
          <w:sz w:val="44"/>
          <w:szCs w:val="44"/>
        </w:rPr>
        <w:t>JSP/Servlet</w:t>
      </w:r>
      <w:r w:rsidR="00220D07" w:rsidRPr="00220D07">
        <w:rPr>
          <w:rFonts w:eastAsia="黑体" w:hint="eastAsia"/>
          <w:b/>
          <w:sz w:val="44"/>
          <w:szCs w:val="44"/>
        </w:rPr>
        <w:t>实现</w:t>
      </w:r>
      <w:proofErr w:type="spellStart"/>
      <w:r w:rsidR="00220D07" w:rsidRPr="00220D07">
        <w:rPr>
          <w:rFonts w:eastAsia="黑体" w:hint="eastAsia"/>
          <w:b/>
          <w:sz w:val="44"/>
          <w:szCs w:val="44"/>
        </w:rPr>
        <w:t>JPetStore</w:t>
      </w:r>
      <w:proofErr w:type="spellEnd"/>
    </w:p>
    <w:p w14:paraId="3D1B6C5B" w14:textId="77777777" w:rsidR="00D273F5" w:rsidRPr="004373BE" w:rsidRDefault="00D273F5" w:rsidP="00D273F5">
      <w:pPr>
        <w:spacing w:line="300" w:lineRule="auto"/>
        <w:jc w:val="center"/>
        <w:rPr>
          <w:rFonts w:eastAsia="黑体" w:hint="eastAsia"/>
          <w:b/>
          <w:sz w:val="44"/>
          <w:szCs w:val="44"/>
        </w:rPr>
      </w:pPr>
    </w:p>
    <w:p w14:paraId="6018A84D" w14:textId="77777777" w:rsidR="00DA2DB3" w:rsidRPr="00445900" w:rsidRDefault="00220D07" w:rsidP="00D273F5">
      <w:pPr>
        <w:pStyle w:val="-1"/>
        <w:numPr>
          <w:ilvl w:val="0"/>
          <w:numId w:val="15"/>
        </w:numPr>
        <w:spacing w:line="300" w:lineRule="auto"/>
        <w:ind w:firstLineChars="0"/>
        <w:jc w:val="left"/>
        <w:rPr>
          <w:b/>
          <w:sz w:val="28"/>
          <w:szCs w:val="21"/>
        </w:rPr>
      </w:pPr>
      <w:r>
        <w:rPr>
          <w:rFonts w:hint="eastAsia"/>
          <w:b/>
          <w:sz w:val="28"/>
          <w:szCs w:val="21"/>
        </w:rPr>
        <w:t>实验内容——基本任务</w:t>
      </w:r>
      <w:r w:rsidR="00DA2DB3" w:rsidRPr="00445900">
        <w:rPr>
          <w:rFonts w:hint="eastAsia"/>
          <w:b/>
          <w:sz w:val="28"/>
          <w:szCs w:val="21"/>
        </w:rPr>
        <w:t>。</w:t>
      </w:r>
    </w:p>
    <w:p w14:paraId="2CFD6DD6" w14:textId="77777777" w:rsidR="00220D07" w:rsidRDefault="00220D07" w:rsidP="00220D07">
      <w:pPr>
        <w:numPr>
          <w:ilvl w:val="0"/>
          <w:numId w:val="34"/>
        </w:numPr>
        <w:spacing w:line="300" w:lineRule="auto"/>
        <w:ind w:left="851" w:hanging="431"/>
        <w:jc w:val="left"/>
        <w:outlineLvl w:val="0"/>
        <w:rPr>
          <w:rFonts w:hint="eastAsia"/>
          <w:szCs w:val="21"/>
        </w:rPr>
      </w:pPr>
      <w:r>
        <w:rPr>
          <w:rFonts w:hint="eastAsia"/>
          <w:szCs w:val="21"/>
        </w:rPr>
        <w:t>商品展示业务模块，包括大类</w:t>
      </w:r>
      <w:r>
        <w:rPr>
          <w:rFonts w:hint="eastAsia"/>
          <w:szCs w:val="21"/>
        </w:rPr>
        <w:t>Category</w:t>
      </w:r>
      <w:r>
        <w:rPr>
          <w:rFonts w:hint="eastAsia"/>
          <w:szCs w:val="21"/>
        </w:rPr>
        <w:t>、小类</w:t>
      </w:r>
      <w:r>
        <w:rPr>
          <w:rFonts w:hint="eastAsia"/>
          <w:szCs w:val="21"/>
        </w:rPr>
        <w:t>Product</w:t>
      </w:r>
      <w:r>
        <w:rPr>
          <w:rFonts w:hint="eastAsia"/>
          <w:szCs w:val="21"/>
        </w:rPr>
        <w:t>和具体商品</w:t>
      </w:r>
      <w:r>
        <w:rPr>
          <w:rFonts w:hint="eastAsia"/>
          <w:szCs w:val="21"/>
        </w:rPr>
        <w:t>Item</w:t>
      </w:r>
      <w:r>
        <w:rPr>
          <w:rFonts w:hint="eastAsia"/>
          <w:szCs w:val="21"/>
        </w:rPr>
        <w:t>的展示和搜索功能</w:t>
      </w:r>
      <w:r w:rsidRPr="00EE7D94">
        <w:rPr>
          <w:rFonts w:hint="eastAsia"/>
          <w:szCs w:val="21"/>
        </w:rPr>
        <w:t>。</w:t>
      </w:r>
    </w:p>
    <w:p w14:paraId="116B78BF" w14:textId="77777777" w:rsidR="00220D07" w:rsidRPr="002A67B9" w:rsidRDefault="00220D07" w:rsidP="00220D07">
      <w:pPr>
        <w:numPr>
          <w:ilvl w:val="0"/>
          <w:numId w:val="34"/>
        </w:numPr>
        <w:spacing w:line="300" w:lineRule="auto"/>
        <w:ind w:left="851" w:hanging="431"/>
        <w:jc w:val="left"/>
        <w:outlineLvl w:val="0"/>
        <w:rPr>
          <w:rFonts w:hint="eastAsia"/>
          <w:szCs w:val="21"/>
        </w:rPr>
      </w:pPr>
      <w:r>
        <w:rPr>
          <w:rFonts w:hint="eastAsia"/>
          <w:szCs w:val="21"/>
        </w:rPr>
        <w:t>用户管理业务模块，包括用户注册、登录、修改用户信息、查询用户相关订单等业务功能。</w:t>
      </w:r>
    </w:p>
    <w:p w14:paraId="6303EE3B" w14:textId="77777777" w:rsidR="00220D07" w:rsidRPr="00EE7D94" w:rsidRDefault="00220D07" w:rsidP="00220D07">
      <w:pPr>
        <w:numPr>
          <w:ilvl w:val="0"/>
          <w:numId w:val="34"/>
        </w:numPr>
        <w:spacing w:line="300" w:lineRule="auto"/>
        <w:ind w:left="851" w:hanging="431"/>
        <w:jc w:val="left"/>
        <w:outlineLvl w:val="0"/>
        <w:rPr>
          <w:rFonts w:hint="eastAsia"/>
          <w:szCs w:val="21"/>
        </w:rPr>
      </w:pPr>
      <w:r>
        <w:rPr>
          <w:rFonts w:hint="eastAsia"/>
          <w:szCs w:val="21"/>
        </w:rPr>
        <w:t>订单管理模块，包括购物车管理、新增订单、地址信息等业务功能。</w:t>
      </w:r>
    </w:p>
    <w:p w14:paraId="28D74C24" w14:textId="45237ECA" w:rsidR="00220D07" w:rsidRDefault="00220D07" w:rsidP="00D273F5">
      <w:pPr>
        <w:spacing w:line="300" w:lineRule="auto"/>
        <w:ind w:firstLineChars="200" w:firstLine="422"/>
        <w:jc w:val="left"/>
        <w:outlineLvl w:val="0"/>
        <w:rPr>
          <w:b/>
          <w:color w:val="FF0000"/>
          <w:szCs w:val="21"/>
        </w:rPr>
      </w:pPr>
      <w:r w:rsidRPr="00220D07">
        <w:rPr>
          <w:rFonts w:hint="eastAsia"/>
          <w:b/>
          <w:color w:val="FF0000"/>
          <w:szCs w:val="21"/>
        </w:rPr>
        <w:t>/</w:t>
      </w:r>
      <w:r w:rsidRPr="00220D07">
        <w:rPr>
          <w:b/>
          <w:color w:val="FF0000"/>
          <w:szCs w:val="21"/>
        </w:rPr>
        <w:t>/</w:t>
      </w:r>
      <w:r w:rsidRPr="00220D07">
        <w:rPr>
          <w:rFonts w:hint="eastAsia"/>
          <w:b/>
          <w:color w:val="FF0000"/>
          <w:szCs w:val="21"/>
        </w:rPr>
        <w:t>以上三个业务模块，用运行界面截图和核心代码展示功能完成情况。</w:t>
      </w:r>
    </w:p>
    <w:p w14:paraId="045CA472" w14:textId="585422FF" w:rsidR="00F07D8A" w:rsidRPr="00F07D8A" w:rsidRDefault="00F07D8A" w:rsidP="00F07D8A">
      <w:pPr>
        <w:spacing w:line="300" w:lineRule="auto"/>
        <w:jc w:val="left"/>
        <w:outlineLvl w:val="0"/>
        <w:rPr>
          <w:b/>
          <w:color w:val="FF0000"/>
          <w:szCs w:val="21"/>
        </w:rPr>
      </w:pPr>
      <w:r w:rsidRPr="00F07D8A">
        <w:rPr>
          <w:rFonts w:hint="eastAsia"/>
          <w:b/>
          <w:color w:val="FF0000"/>
          <w:szCs w:val="21"/>
        </w:rPr>
        <w:t>模块</w:t>
      </w:r>
      <w:r w:rsidRPr="00F07D8A">
        <w:rPr>
          <w:rFonts w:hint="eastAsia"/>
          <w:b/>
          <w:color w:val="FF0000"/>
          <w:szCs w:val="21"/>
        </w:rPr>
        <w:t>1</w:t>
      </w:r>
      <w:r w:rsidRPr="00F07D8A">
        <w:rPr>
          <w:rFonts w:hint="eastAsia"/>
          <w:b/>
          <w:color w:val="FF0000"/>
          <w:szCs w:val="21"/>
        </w:rPr>
        <w:t>：</w:t>
      </w:r>
    </w:p>
    <w:p w14:paraId="6461ED74" w14:textId="7F55896E" w:rsidR="00F07D8A" w:rsidRDefault="00F07D8A" w:rsidP="00F07D8A">
      <w:pPr>
        <w:pStyle w:val="ae"/>
        <w:numPr>
          <w:ilvl w:val="0"/>
          <w:numId w:val="44"/>
        </w:numPr>
        <w:spacing w:line="300" w:lineRule="auto"/>
        <w:ind w:firstLineChars="0"/>
        <w:jc w:val="left"/>
        <w:outlineLvl w:val="0"/>
        <w:rPr>
          <w:b/>
          <w:color w:val="FF0000"/>
          <w:szCs w:val="21"/>
        </w:rPr>
      </w:pPr>
      <w:r w:rsidRPr="00F07D8A">
        <w:rPr>
          <w:rFonts w:hint="eastAsia"/>
          <w:b/>
          <w:color w:val="FF0000"/>
          <w:szCs w:val="21"/>
        </w:rPr>
        <w:t>商品展示：</w:t>
      </w:r>
      <w:r>
        <w:rPr>
          <w:noProof/>
        </w:rPr>
        <w:drawing>
          <wp:inline distT="0" distB="0" distL="0" distR="0" wp14:anchorId="0BFD056C" wp14:editId="50F51437">
            <wp:extent cx="5274310" cy="25927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2A63" w14:textId="47A9735C" w:rsidR="00EF16A7" w:rsidRDefault="00EF16A7" w:rsidP="00EF16A7">
      <w:pPr>
        <w:pStyle w:val="ae"/>
        <w:spacing w:line="300" w:lineRule="auto"/>
        <w:ind w:left="780" w:firstLineChars="0" w:firstLine="0"/>
        <w:jc w:val="left"/>
        <w:outlineLvl w:val="0"/>
        <w:rPr>
          <w:rFonts w:hint="eastAsia"/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后台</w:t>
      </w:r>
      <w:proofErr w:type="spellStart"/>
      <w:r>
        <w:rPr>
          <w:rFonts w:hint="eastAsia"/>
          <w:b/>
          <w:color w:val="FF0000"/>
          <w:szCs w:val="21"/>
        </w:rPr>
        <w:t>Spring</w:t>
      </w:r>
      <w:r>
        <w:rPr>
          <w:b/>
          <w:color w:val="FF0000"/>
          <w:szCs w:val="21"/>
        </w:rPr>
        <w:t>Boot</w:t>
      </w:r>
      <w:proofErr w:type="spellEnd"/>
      <w:r>
        <w:rPr>
          <w:rFonts w:hint="eastAsia"/>
          <w:b/>
          <w:color w:val="FF0000"/>
          <w:szCs w:val="21"/>
        </w:rPr>
        <w:t>代码</w:t>
      </w:r>
    </w:p>
    <w:p w14:paraId="6A2245EF" w14:textId="2E5C4A35" w:rsidR="00EF16A7" w:rsidRPr="00F07D8A" w:rsidRDefault="00EF16A7" w:rsidP="00EF16A7">
      <w:pPr>
        <w:pStyle w:val="ae"/>
        <w:spacing w:line="300" w:lineRule="auto"/>
        <w:ind w:left="780" w:firstLineChars="0" w:firstLine="0"/>
        <w:jc w:val="left"/>
        <w:outlineLvl w:val="0"/>
        <w:rPr>
          <w:rFonts w:hint="eastAsia"/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259790C6" wp14:editId="4A7122E5">
            <wp:extent cx="4454957" cy="1879385"/>
            <wp:effectExtent l="0" t="0" r="317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6093" cy="188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62C2" w14:textId="63CAE2C0" w:rsidR="00F07D8A" w:rsidRDefault="00F07D8A" w:rsidP="00F07D8A">
      <w:pPr>
        <w:pStyle w:val="ae"/>
        <w:numPr>
          <w:ilvl w:val="0"/>
          <w:numId w:val="44"/>
        </w:numPr>
        <w:spacing w:line="300" w:lineRule="auto"/>
        <w:ind w:firstLineChars="0"/>
        <w:jc w:val="left"/>
        <w:outlineLvl w:val="0"/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搜索功能：</w:t>
      </w:r>
    </w:p>
    <w:p w14:paraId="7969C187" w14:textId="21104F78" w:rsidR="00B35976" w:rsidRDefault="00B35976" w:rsidP="00B35976">
      <w:pPr>
        <w:spacing w:line="300" w:lineRule="auto"/>
        <w:ind w:firstLine="420"/>
        <w:jc w:val="left"/>
        <w:outlineLvl w:val="0"/>
        <w:rPr>
          <w:b/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 wp14:anchorId="5FAF45E0" wp14:editId="6218794A">
            <wp:extent cx="2838095" cy="1514286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83A5" w14:textId="3A221E2C" w:rsidR="00EF16A7" w:rsidRDefault="00EF16A7" w:rsidP="00B35976">
      <w:pPr>
        <w:spacing w:line="300" w:lineRule="auto"/>
        <w:ind w:firstLine="420"/>
        <w:jc w:val="left"/>
        <w:outlineLvl w:val="0"/>
        <w:rPr>
          <w:rFonts w:hint="eastAsia"/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调用代码：</w:t>
      </w:r>
    </w:p>
    <w:p w14:paraId="1C9CBFA3" w14:textId="2CB751EA" w:rsidR="00EF16A7" w:rsidRDefault="00EF16A7" w:rsidP="00B35976">
      <w:pPr>
        <w:spacing w:line="300" w:lineRule="auto"/>
        <w:ind w:firstLine="420"/>
        <w:jc w:val="left"/>
        <w:outlineLvl w:val="0"/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08931A41" wp14:editId="0E62DB99">
            <wp:extent cx="3095238" cy="22761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5920" w14:textId="01BBEA18" w:rsidR="00EF16A7" w:rsidRDefault="00EF16A7" w:rsidP="00EF16A7">
      <w:pPr>
        <w:spacing w:line="300" w:lineRule="auto"/>
        <w:ind w:firstLine="420"/>
        <w:jc w:val="left"/>
        <w:outlineLvl w:val="0"/>
        <w:rPr>
          <w:rFonts w:hint="eastAsia"/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数据填充：</w:t>
      </w:r>
    </w:p>
    <w:p w14:paraId="7D318934" w14:textId="2F813E92" w:rsidR="00EF16A7" w:rsidRDefault="00EF16A7" w:rsidP="00B35976">
      <w:pPr>
        <w:spacing w:line="300" w:lineRule="auto"/>
        <w:ind w:firstLine="420"/>
        <w:jc w:val="left"/>
        <w:outlineLvl w:val="0"/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02A04673" wp14:editId="59E0CCB5">
            <wp:extent cx="5274310" cy="15144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2635" w14:textId="0CCBBE70" w:rsidR="00EF16A7" w:rsidRDefault="00EF16A7" w:rsidP="00B35976">
      <w:pPr>
        <w:spacing w:line="300" w:lineRule="auto"/>
        <w:ind w:firstLine="420"/>
        <w:jc w:val="left"/>
        <w:outlineLvl w:val="0"/>
        <w:rPr>
          <w:rFonts w:hint="eastAsia"/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选项选中：</w:t>
      </w:r>
    </w:p>
    <w:p w14:paraId="17FFABB4" w14:textId="7430963E" w:rsidR="00EF16A7" w:rsidRPr="00B35976" w:rsidRDefault="00EF16A7" w:rsidP="00B35976">
      <w:pPr>
        <w:spacing w:line="300" w:lineRule="auto"/>
        <w:ind w:firstLine="420"/>
        <w:jc w:val="left"/>
        <w:outlineLvl w:val="0"/>
        <w:rPr>
          <w:rFonts w:hint="eastAsia"/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0700CD4D" wp14:editId="44D0B15A">
            <wp:extent cx="4371429" cy="204761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1FDD" w14:textId="36AF634F" w:rsidR="00F07D8A" w:rsidRDefault="00F07D8A" w:rsidP="00F07D8A">
      <w:pPr>
        <w:spacing w:line="300" w:lineRule="auto"/>
        <w:jc w:val="left"/>
        <w:outlineLvl w:val="0"/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模块</w:t>
      </w:r>
      <w:r>
        <w:rPr>
          <w:rFonts w:hint="eastAsia"/>
          <w:b/>
          <w:color w:val="FF0000"/>
          <w:szCs w:val="21"/>
        </w:rPr>
        <w:t>2</w:t>
      </w:r>
      <w:r>
        <w:rPr>
          <w:rFonts w:hint="eastAsia"/>
          <w:b/>
          <w:color w:val="FF0000"/>
          <w:szCs w:val="21"/>
        </w:rPr>
        <w:t>：</w:t>
      </w:r>
    </w:p>
    <w:p w14:paraId="0181AB37" w14:textId="21859185" w:rsidR="00F07D8A" w:rsidRDefault="00F07D8A" w:rsidP="00F07D8A">
      <w:pPr>
        <w:pStyle w:val="ae"/>
        <w:numPr>
          <w:ilvl w:val="0"/>
          <w:numId w:val="45"/>
        </w:numPr>
        <w:spacing w:line="300" w:lineRule="auto"/>
        <w:ind w:firstLineChars="0"/>
        <w:jc w:val="left"/>
        <w:outlineLvl w:val="0"/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lastRenderedPageBreak/>
        <w:t>用户登录：</w:t>
      </w:r>
    </w:p>
    <w:p w14:paraId="1C2C6DE4" w14:textId="49EC5DBE" w:rsidR="00B35976" w:rsidRDefault="00B35976" w:rsidP="00B35976">
      <w:pPr>
        <w:pStyle w:val="ae"/>
        <w:spacing w:line="300" w:lineRule="auto"/>
        <w:ind w:left="780" w:firstLineChars="0" w:firstLine="0"/>
        <w:jc w:val="left"/>
        <w:outlineLvl w:val="0"/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754CBE4A" wp14:editId="3E05E442">
            <wp:extent cx="5274310" cy="25831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211C" w14:textId="72354A90" w:rsidR="00EF16A7" w:rsidRDefault="00EF16A7" w:rsidP="00B35976">
      <w:pPr>
        <w:pStyle w:val="ae"/>
        <w:spacing w:line="300" w:lineRule="auto"/>
        <w:ind w:left="780" w:firstLineChars="0" w:firstLine="0"/>
        <w:jc w:val="left"/>
        <w:outlineLvl w:val="0"/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相关代码：（后台）：</w:t>
      </w:r>
    </w:p>
    <w:p w14:paraId="017A7937" w14:textId="219FFD65" w:rsidR="00EF16A7" w:rsidRDefault="00EF16A7" w:rsidP="00B35976">
      <w:pPr>
        <w:pStyle w:val="ae"/>
        <w:spacing w:line="300" w:lineRule="auto"/>
        <w:ind w:left="780" w:firstLineChars="0" w:firstLine="0"/>
        <w:jc w:val="left"/>
        <w:outlineLvl w:val="0"/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2782EF25" wp14:editId="5E1D35A6">
            <wp:extent cx="5274310" cy="18395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C83D" w14:textId="6A40D877" w:rsidR="00EF16A7" w:rsidRDefault="00EF16A7" w:rsidP="00B35976">
      <w:pPr>
        <w:pStyle w:val="ae"/>
        <w:spacing w:line="300" w:lineRule="auto"/>
        <w:ind w:left="780" w:firstLineChars="0" w:firstLine="0"/>
        <w:jc w:val="left"/>
        <w:outlineLvl w:val="0"/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使用</w:t>
      </w:r>
      <w:proofErr w:type="spellStart"/>
      <w:r>
        <w:rPr>
          <w:rFonts w:hint="eastAsia"/>
          <w:b/>
          <w:color w:val="FF0000"/>
          <w:szCs w:val="21"/>
        </w:rPr>
        <w:t>shiro</w:t>
      </w:r>
      <w:proofErr w:type="spellEnd"/>
      <w:r>
        <w:rPr>
          <w:rFonts w:hint="eastAsia"/>
          <w:b/>
          <w:color w:val="FF0000"/>
          <w:szCs w:val="21"/>
        </w:rPr>
        <w:t>框架，采用</w:t>
      </w:r>
      <w:r>
        <w:rPr>
          <w:rFonts w:hint="eastAsia"/>
          <w:b/>
          <w:color w:val="FF0000"/>
          <w:szCs w:val="21"/>
        </w:rPr>
        <w:t>md</w:t>
      </w:r>
      <w:r>
        <w:rPr>
          <w:b/>
          <w:color w:val="FF0000"/>
          <w:szCs w:val="21"/>
        </w:rPr>
        <w:t>5</w:t>
      </w:r>
      <w:r>
        <w:rPr>
          <w:rFonts w:hint="eastAsia"/>
          <w:b/>
          <w:color w:val="FF0000"/>
          <w:szCs w:val="21"/>
        </w:rPr>
        <w:t>加盐加密保证密码安全</w:t>
      </w:r>
    </w:p>
    <w:p w14:paraId="54BD40D8" w14:textId="34BFECCF" w:rsidR="00EF16A7" w:rsidRDefault="00EF16A7" w:rsidP="00B35976">
      <w:pPr>
        <w:pStyle w:val="ae"/>
        <w:spacing w:line="300" w:lineRule="auto"/>
        <w:ind w:left="780" w:firstLineChars="0" w:firstLine="0"/>
        <w:jc w:val="left"/>
        <w:outlineLvl w:val="0"/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前台：</w:t>
      </w:r>
    </w:p>
    <w:p w14:paraId="41EC8ADB" w14:textId="204E713C" w:rsidR="00EF16A7" w:rsidRDefault="00EF16A7" w:rsidP="00B35976">
      <w:pPr>
        <w:pStyle w:val="ae"/>
        <w:spacing w:line="300" w:lineRule="auto"/>
        <w:ind w:left="780" w:firstLineChars="0" w:firstLine="0"/>
        <w:jc w:val="left"/>
        <w:outlineLvl w:val="0"/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6D7AE9AA" wp14:editId="2950EADA">
            <wp:extent cx="5274310" cy="18046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BB92" w14:textId="61068F01" w:rsidR="00EF16A7" w:rsidRDefault="00EF16A7" w:rsidP="00B35976">
      <w:pPr>
        <w:pStyle w:val="ae"/>
        <w:spacing w:line="300" w:lineRule="auto"/>
        <w:ind w:left="780" w:firstLineChars="0" w:firstLine="0"/>
        <w:jc w:val="left"/>
        <w:outlineLvl w:val="0"/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72085E19" wp14:editId="108F3590">
            <wp:extent cx="5274310" cy="9404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1452" w14:textId="253C29A8" w:rsidR="00EF16A7" w:rsidRDefault="00EF16A7" w:rsidP="00B35976">
      <w:pPr>
        <w:pStyle w:val="ae"/>
        <w:spacing w:line="300" w:lineRule="auto"/>
        <w:ind w:left="780" w:firstLineChars="0" w:firstLine="0"/>
        <w:jc w:val="left"/>
        <w:outlineLvl w:val="0"/>
        <w:rPr>
          <w:rFonts w:hint="eastAsia"/>
          <w:b/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 wp14:anchorId="1016EA60" wp14:editId="7EF13DEE">
            <wp:extent cx="5274310" cy="33693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C6F7" w14:textId="5394E756" w:rsidR="00F07D8A" w:rsidRDefault="00F07D8A" w:rsidP="00F07D8A">
      <w:pPr>
        <w:pStyle w:val="ae"/>
        <w:numPr>
          <w:ilvl w:val="0"/>
          <w:numId w:val="45"/>
        </w:numPr>
        <w:spacing w:line="300" w:lineRule="auto"/>
        <w:ind w:firstLineChars="0"/>
        <w:jc w:val="left"/>
        <w:outlineLvl w:val="0"/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用户注册：</w:t>
      </w:r>
    </w:p>
    <w:p w14:paraId="127BB7AB" w14:textId="07E1D53E" w:rsidR="00B35976" w:rsidRDefault="00B35976" w:rsidP="00B35976">
      <w:pPr>
        <w:pStyle w:val="ae"/>
        <w:spacing w:line="300" w:lineRule="auto"/>
        <w:ind w:left="780" w:firstLineChars="0" w:firstLine="0"/>
        <w:jc w:val="left"/>
        <w:outlineLvl w:val="0"/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312507EB" wp14:editId="45ACEE0D">
            <wp:extent cx="2852928" cy="1854403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2808" cy="19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4FB6" w14:textId="62BC6A4C" w:rsidR="00EF16A7" w:rsidRDefault="00EF16A7" w:rsidP="00B35976">
      <w:pPr>
        <w:pStyle w:val="ae"/>
        <w:spacing w:line="300" w:lineRule="auto"/>
        <w:ind w:left="780" w:firstLineChars="0" w:firstLine="0"/>
        <w:jc w:val="left"/>
        <w:outlineLvl w:val="0"/>
        <w:rPr>
          <w:rFonts w:hint="eastAsia"/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7146DA45" wp14:editId="2085221D">
            <wp:extent cx="4952365" cy="2864932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9433" cy="292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EC97" w14:textId="220DDAE8" w:rsidR="00F07D8A" w:rsidRDefault="00F07D8A" w:rsidP="00F07D8A">
      <w:pPr>
        <w:pStyle w:val="ae"/>
        <w:numPr>
          <w:ilvl w:val="0"/>
          <w:numId w:val="45"/>
        </w:numPr>
        <w:spacing w:line="300" w:lineRule="auto"/>
        <w:ind w:firstLineChars="0"/>
        <w:jc w:val="left"/>
        <w:outlineLvl w:val="0"/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lastRenderedPageBreak/>
        <w:t>查询订单：</w:t>
      </w:r>
    </w:p>
    <w:p w14:paraId="0893B0A7" w14:textId="16354C75" w:rsidR="00B35976" w:rsidRDefault="00B35976" w:rsidP="00B35976">
      <w:pPr>
        <w:pStyle w:val="ae"/>
        <w:spacing w:line="300" w:lineRule="auto"/>
        <w:ind w:left="780" w:firstLineChars="0" w:firstLine="0"/>
        <w:jc w:val="left"/>
        <w:outlineLvl w:val="0"/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1CB44A1F" wp14:editId="6A5706FC">
            <wp:extent cx="3723437" cy="181599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5568" cy="182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CEEB" w14:textId="79A99E4C" w:rsidR="00EF16A7" w:rsidRDefault="00EF16A7" w:rsidP="00B35976">
      <w:pPr>
        <w:pStyle w:val="ae"/>
        <w:spacing w:line="300" w:lineRule="auto"/>
        <w:ind w:left="780" w:firstLineChars="0" w:firstLine="0"/>
        <w:jc w:val="left"/>
        <w:outlineLvl w:val="0"/>
        <w:rPr>
          <w:rFonts w:hint="eastAsia"/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7B2AC3BD" wp14:editId="32A42CDC">
            <wp:extent cx="5190476" cy="101904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9D3F" w14:textId="023FDFE4" w:rsidR="00F07D8A" w:rsidRDefault="00F07D8A" w:rsidP="00F07D8A">
      <w:pPr>
        <w:spacing w:line="300" w:lineRule="auto"/>
        <w:jc w:val="left"/>
        <w:outlineLvl w:val="0"/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模块</w:t>
      </w:r>
      <w:r>
        <w:rPr>
          <w:rFonts w:hint="eastAsia"/>
          <w:b/>
          <w:color w:val="FF0000"/>
          <w:szCs w:val="21"/>
        </w:rPr>
        <w:t>3</w:t>
      </w:r>
      <w:r>
        <w:rPr>
          <w:rFonts w:hint="eastAsia"/>
          <w:b/>
          <w:color w:val="FF0000"/>
          <w:szCs w:val="21"/>
        </w:rPr>
        <w:t>：</w:t>
      </w:r>
    </w:p>
    <w:p w14:paraId="677CE8DF" w14:textId="33F5353D" w:rsidR="00F07D8A" w:rsidRDefault="00F07D8A" w:rsidP="00F07D8A">
      <w:pPr>
        <w:pStyle w:val="ae"/>
        <w:numPr>
          <w:ilvl w:val="0"/>
          <w:numId w:val="46"/>
        </w:numPr>
        <w:spacing w:line="300" w:lineRule="auto"/>
        <w:ind w:firstLineChars="0"/>
        <w:jc w:val="left"/>
        <w:outlineLvl w:val="0"/>
        <w:rPr>
          <w:b/>
          <w:color w:val="FF0000"/>
          <w:szCs w:val="21"/>
        </w:rPr>
      </w:pPr>
      <w:r w:rsidRPr="00F07D8A">
        <w:rPr>
          <w:rFonts w:hint="eastAsia"/>
          <w:b/>
          <w:color w:val="FF0000"/>
          <w:szCs w:val="21"/>
        </w:rPr>
        <w:t>订单管理：</w:t>
      </w:r>
    </w:p>
    <w:p w14:paraId="61083E2C" w14:textId="5994C7F8" w:rsidR="00B35976" w:rsidRDefault="00B35976" w:rsidP="00B35976">
      <w:pPr>
        <w:spacing w:line="300" w:lineRule="auto"/>
        <w:ind w:left="660" w:firstLine="60"/>
        <w:jc w:val="left"/>
        <w:outlineLvl w:val="0"/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5FCA7713" wp14:editId="628CCD33">
            <wp:extent cx="5444555" cy="2655418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0690" cy="267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5E72" w14:textId="25DB09E1" w:rsidR="00EF16A7" w:rsidRDefault="00EF16A7" w:rsidP="00B35976">
      <w:pPr>
        <w:spacing w:line="300" w:lineRule="auto"/>
        <w:ind w:left="660" w:firstLine="60"/>
        <w:jc w:val="left"/>
        <w:outlineLvl w:val="0"/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200D0E34" wp14:editId="2FE6A60D">
            <wp:extent cx="5190476" cy="101904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C50B" w14:textId="34318C0B" w:rsidR="00EF16A7" w:rsidRDefault="00EF16A7" w:rsidP="00B35976">
      <w:pPr>
        <w:spacing w:line="300" w:lineRule="auto"/>
        <w:ind w:left="660" w:firstLine="60"/>
        <w:jc w:val="left"/>
        <w:outlineLvl w:val="0"/>
        <w:rPr>
          <w:b/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 wp14:anchorId="368615BA" wp14:editId="69C1CE34">
            <wp:extent cx="2747775" cy="4228186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2618" cy="423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4B46" w14:textId="2588A9B6" w:rsidR="00EF16A7" w:rsidRPr="00B35976" w:rsidRDefault="00EF16A7" w:rsidP="00B35976">
      <w:pPr>
        <w:spacing w:line="300" w:lineRule="auto"/>
        <w:ind w:left="660" w:firstLine="60"/>
        <w:jc w:val="left"/>
        <w:outlineLvl w:val="0"/>
        <w:rPr>
          <w:rFonts w:hint="eastAsia"/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06E3633E" wp14:editId="28E42E8A">
            <wp:extent cx="5274310" cy="170878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DE43" w14:textId="5866B245" w:rsidR="00F07D8A" w:rsidRDefault="00F07D8A" w:rsidP="00B35976">
      <w:pPr>
        <w:pStyle w:val="ae"/>
        <w:numPr>
          <w:ilvl w:val="0"/>
          <w:numId w:val="46"/>
        </w:numPr>
        <w:spacing w:line="300" w:lineRule="auto"/>
        <w:ind w:firstLineChars="0"/>
        <w:jc w:val="left"/>
        <w:outlineLvl w:val="0"/>
        <w:rPr>
          <w:b/>
          <w:color w:val="FF0000"/>
          <w:szCs w:val="21"/>
        </w:rPr>
      </w:pPr>
      <w:r w:rsidRPr="00F07D8A">
        <w:rPr>
          <w:rFonts w:hint="eastAsia"/>
          <w:b/>
          <w:color w:val="FF0000"/>
          <w:szCs w:val="21"/>
        </w:rPr>
        <w:t>购物车管理：</w:t>
      </w:r>
    </w:p>
    <w:p w14:paraId="76D1F74D" w14:textId="57E1B122" w:rsidR="00B35976" w:rsidRDefault="00B35976" w:rsidP="00B35976">
      <w:pPr>
        <w:pStyle w:val="ae"/>
        <w:spacing w:line="300" w:lineRule="auto"/>
        <w:ind w:left="720" w:firstLineChars="0" w:firstLine="0"/>
        <w:jc w:val="left"/>
        <w:outlineLvl w:val="0"/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67141D37" wp14:editId="12D14C66">
            <wp:extent cx="5274310" cy="1609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5599" w14:textId="14B3EF40" w:rsidR="00441090" w:rsidRDefault="00441090" w:rsidP="00B35976">
      <w:pPr>
        <w:pStyle w:val="ae"/>
        <w:spacing w:line="300" w:lineRule="auto"/>
        <w:ind w:left="720" w:firstLineChars="0" w:firstLine="0"/>
        <w:jc w:val="left"/>
        <w:outlineLvl w:val="0"/>
        <w:rPr>
          <w:rFonts w:hint="eastAsia"/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前端代码（包含显示和</w:t>
      </w:r>
      <w:r>
        <w:rPr>
          <w:rFonts w:hint="eastAsia"/>
          <w:b/>
          <w:color w:val="FF0000"/>
          <w:szCs w:val="21"/>
        </w:rPr>
        <w:t>Vue</w:t>
      </w:r>
      <w:r>
        <w:rPr>
          <w:b/>
          <w:color w:val="FF0000"/>
          <w:szCs w:val="21"/>
        </w:rPr>
        <w:t>.</w:t>
      </w:r>
      <w:r>
        <w:rPr>
          <w:rFonts w:hint="eastAsia"/>
          <w:b/>
          <w:color w:val="FF0000"/>
          <w:szCs w:val="21"/>
        </w:rPr>
        <w:t>JS</w:t>
      </w:r>
      <w:r>
        <w:rPr>
          <w:rFonts w:hint="eastAsia"/>
          <w:b/>
          <w:color w:val="FF0000"/>
          <w:szCs w:val="21"/>
        </w:rPr>
        <w:t>代码）</w:t>
      </w:r>
    </w:p>
    <w:p w14:paraId="46D57867" w14:textId="7AA293D0" w:rsidR="00EF16A7" w:rsidRDefault="00EF16A7" w:rsidP="00B35976">
      <w:pPr>
        <w:pStyle w:val="ae"/>
        <w:spacing w:line="300" w:lineRule="auto"/>
        <w:ind w:left="720" w:firstLineChars="0" w:firstLine="0"/>
        <w:jc w:val="left"/>
        <w:outlineLvl w:val="0"/>
        <w:rPr>
          <w:b/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 wp14:anchorId="7EB40BCD" wp14:editId="4B3991FE">
            <wp:extent cx="4988966" cy="4894063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3795" cy="492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8AE6" w14:textId="5749104A" w:rsidR="00EF16A7" w:rsidRDefault="00EF16A7" w:rsidP="00B35976">
      <w:pPr>
        <w:pStyle w:val="ae"/>
        <w:spacing w:line="300" w:lineRule="auto"/>
        <w:ind w:left="720" w:firstLineChars="0" w:firstLine="0"/>
        <w:jc w:val="left"/>
        <w:outlineLvl w:val="0"/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4462E3C0" wp14:editId="7BB2673D">
            <wp:extent cx="2519949" cy="3211373"/>
            <wp:effectExtent l="0" t="0" r="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7901" cy="32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E34B79" wp14:editId="022AEDF9">
            <wp:extent cx="2245547" cy="702259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55547" cy="73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A2F7" w14:textId="77777777" w:rsidR="00441090" w:rsidRDefault="00441090" w:rsidP="00B35976">
      <w:pPr>
        <w:pStyle w:val="ae"/>
        <w:spacing w:line="300" w:lineRule="auto"/>
        <w:ind w:left="720" w:firstLineChars="0" w:firstLine="0"/>
        <w:jc w:val="left"/>
        <w:outlineLvl w:val="0"/>
        <w:rPr>
          <w:b/>
          <w:color w:val="FF0000"/>
          <w:szCs w:val="21"/>
        </w:rPr>
      </w:pPr>
    </w:p>
    <w:p w14:paraId="150384BC" w14:textId="77777777" w:rsidR="00441090" w:rsidRDefault="00441090" w:rsidP="00B35976">
      <w:pPr>
        <w:pStyle w:val="ae"/>
        <w:spacing w:line="300" w:lineRule="auto"/>
        <w:ind w:left="720" w:firstLineChars="0" w:firstLine="0"/>
        <w:jc w:val="left"/>
        <w:outlineLvl w:val="0"/>
        <w:rPr>
          <w:b/>
          <w:color w:val="FF0000"/>
          <w:szCs w:val="21"/>
        </w:rPr>
      </w:pPr>
    </w:p>
    <w:p w14:paraId="1EF51D5D" w14:textId="1E6AFD07" w:rsidR="00441090" w:rsidRDefault="00441090" w:rsidP="00B35976">
      <w:pPr>
        <w:pStyle w:val="ae"/>
        <w:spacing w:line="300" w:lineRule="auto"/>
        <w:ind w:left="720" w:firstLineChars="0" w:firstLine="0"/>
        <w:jc w:val="left"/>
        <w:outlineLvl w:val="0"/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lastRenderedPageBreak/>
        <w:t>后端代码，第一个是前端</w:t>
      </w:r>
      <w:proofErr w:type="gramStart"/>
      <w:r>
        <w:rPr>
          <w:rFonts w:hint="eastAsia"/>
          <w:b/>
          <w:color w:val="FF0000"/>
          <w:szCs w:val="21"/>
        </w:rPr>
        <w:t>选中值</w:t>
      </w:r>
      <w:proofErr w:type="gramEnd"/>
      <w:r>
        <w:rPr>
          <w:rFonts w:hint="eastAsia"/>
          <w:b/>
          <w:color w:val="FF0000"/>
          <w:szCs w:val="21"/>
        </w:rPr>
        <w:t>改变，第二个是删除选择</w:t>
      </w:r>
    </w:p>
    <w:p w14:paraId="2902C6A5" w14:textId="4307D7F8" w:rsidR="00441090" w:rsidRDefault="00441090" w:rsidP="00B35976">
      <w:pPr>
        <w:pStyle w:val="ae"/>
        <w:spacing w:line="300" w:lineRule="auto"/>
        <w:ind w:left="720" w:firstLineChars="0" w:firstLine="0"/>
        <w:jc w:val="left"/>
        <w:outlineLvl w:val="0"/>
        <w:rPr>
          <w:rFonts w:hint="eastAsia"/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0272CE8D" wp14:editId="4F06CC99">
            <wp:extent cx="5274310" cy="201549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C30D" w14:textId="550EB1CD" w:rsidR="00F07D8A" w:rsidRDefault="00F07D8A" w:rsidP="00B35976">
      <w:pPr>
        <w:pStyle w:val="ae"/>
        <w:numPr>
          <w:ilvl w:val="0"/>
          <w:numId w:val="46"/>
        </w:numPr>
        <w:spacing w:line="300" w:lineRule="auto"/>
        <w:ind w:firstLineChars="0"/>
        <w:jc w:val="left"/>
        <w:outlineLvl w:val="0"/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新增订单：</w:t>
      </w:r>
    </w:p>
    <w:p w14:paraId="2FC7FAA9" w14:textId="0979C831" w:rsidR="00B35976" w:rsidRDefault="00B35976" w:rsidP="00B35976">
      <w:pPr>
        <w:pStyle w:val="ae"/>
        <w:spacing w:line="300" w:lineRule="auto"/>
        <w:ind w:left="720" w:firstLineChars="0" w:firstLine="0"/>
        <w:jc w:val="left"/>
        <w:outlineLvl w:val="0"/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34234836" wp14:editId="489603A7">
            <wp:extent cx="1190476" cy="1047619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90476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C0B1" w14:textId="383262FB" w:rsidR="00441090" w:rsidRDefault="00441090" w:rsidP="00B35976">
      <w:pPr>
        <w:pStyle w:val="ae"/>
        <w:spacing w:line="300" w:lineRule="auto"/>
        <w:ind w:left="720" w:firstLineChars="0" w:firstLine="0"/>
        <w:jc w:val="left"/>
        <w:outlineLvl w:val="0"/>
        <w:rPr>
          <w:rFonts w:hint="eastAsia"/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前端代码，点击按钮后新增订单，</w:t>
      </w:r>
    </w:p>
    <w:p w14:paraId="34D62D1E" w14:textId="6A4EAD4B" w:rsidR="00441090" w:rsidRPr="00F07D8A" w:rsidRDefault="00441090" w:rsidP="00B35976">
      <w:pPr>
        <w:pStyle w:val="ae"/>
        <w:spacing w:line="300" w:lineRule="auto"/>
        <w:ind w:left="720" w:firstLineChars="0" w:firstLine="0"/>
        <w:jc w:val="left"/>
        <w:outlineLvl w:val="0"/>
        <w:rPr>
          <w:rFonts w:hint="eastAsia"/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675B0117" wp14:editId="7BE12758">
            <wp:extent cx="5274310" cy="21526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BA79" w14:textId="77777777" w:rsidR="00DA2DB3" w:rsidRPr="00445900" w:rsidRDefault="00220D07" w:rsidP="00DA2DB3">
      <w:pPr>
        <w:pStyle w:val="-1"/>
        <w:numPr>
          <w:ilvl w:val="0"/>
          <w:numId w:val="15"/>
        </w:numPr>
        <w:spacing w:line="300" w:lineRule="auto"/>
        <w:ind w:firstLineChars="0"/>
        <w:jc w:val="left"/>
        <w:rPr>
          <w:b/>
          <w:sz w:val="28"/>
          <w:szCs w:val="21"/>
        </w:rPr>
      </w:pPr>
      <w:r>
        <w:rPr>
          <w:rFonts w:hint="eastAsia"/>
          <w:b/>
          <w:sz w:val="28"/>
          <w:szCs w:val="21"/>
        </w:rPr>
        <w:t>实验内容——扩展任务</w:t>
      </w:r>
      <w:r w:rsidRPr="00445900">
        <w:rPr>
          <w:rFonts w:hint="eastAsia"/>
          <w:b/>
          <w:sz w:val="28"/>
          <w:szCs w:val="21"/>
        </w:rPr>
        <w:t>。</w:t>
      </w:r>
    </w:p>
    <w:p w14:paraId="594E930A" w14:textId="77777777" w:rsidR="00220D07" w:rsidRDefault="00220D07" w:rsidP="00220D07">
      <w:pPr>
        <w:numPr>
          <w:ilvl w:val="0"/>
          <w:numId w:val="35"/>
        </w:numPr>
        <w:spacing w:line="300" w:lineRule="auto"/>
        <w:jc w:val="left"/>
        <w:outlineLvl w:val="0"/>
        <w:rPr>
          <w:szCs w:val="21"/>
        </w:rPr>
      </w:pPr>
      <w:r>
        <w:rPr>
          <w:rFonts w:hint="eastAsia"/>
          <w:szCs w:val="21"/>
        </w:rPr>
        <w:t>添加验证码功能：在用户注册和用户登录模块中添加验证码功能。</w:t>
      </w:r>
    </w:p>
    <w:p w14:paraId="366BD3BB" w14:textId="77777777" w:rsidR="00D11E06" w:rsidRPr="00D11E06" w:rsidRDefault="00D11E06" w:rsidP="00D11E06">
      <w:pPr>
        <w:numPr>
          <w:ilvl w:val="0"/>
          <w:numId w:val="35"/>
        </w:numPr>
        <w:spacing w:line="300" w:lineRule="auto"/>
        <w:jc w:val="left"/>
        <w:outlineLvl w:val="0"/>
        <w:rPr>
          <w:rFonts w:hint="eastAsia"/>
          <w:szCs w:val="21"/>
        </w:rPr>
      </w:pPr>
      <w:r>
        <w:rPr>
          <w:rFonts w:hint="eastAsia"/>
          <w:szCs w:val="21"/>
        </w:rPr>
        <w:t>购物车功能：原项目中购物车为内存购物车，即将用户相关的购物车存储在</w:t>
      </w:r>
      <w:r>
        <w:rPr>
          <w:rFonts w:hint="eastAsia"/>
          <w:szCs w:val="21"/>
        </w:rPr>
        <w:t>session</w:t>
      </w:r>
      <w:r>
        <w:rPr>
          <w:rFonts w:hint="eastAsia"/>
          <w:szCs w:val="21"/>
        </w:rPr>
        <w:t>中；在数据库中添加购物车表，将购物</w:t>
      </w:r>
      <w:proofErr w:type="gramStart"/>
      <w:r>
        <w:rPr>
          <w:rFonts w:hint="eastAsia"/>
          <w:szCs w:val="21"/>
        </w:rPr>
        <w:t>车数据</w:t>
      </w:r>
      <w:proofErr w:type="gramEnd"/>
      <w:r>
        <w:rPr>
          <w:rFonts w:hint="eastAsia"/>
          <w:szCs w:val="21"/>
        </w:rPr>
        <w:t>持久化，以便用户下次登录时可查看或修改自己的购物车数据。</w:t>
      </w:r>
    </w:p>
    <w:p w14:paraId="61A67264" w14:textId="77777777" w:rsidR="00220D07" w:rsidRDefault="00220D07" w:rsidP="00220D07">
      <w:pPr>
        <w:numPr>
          <w:ilvl w:val="0"/>
          <w:numId w:val="35"/>
        </w:numPr>
        <w:spacing w:line="300" w:lineRule="auto"/>
        <w:jc w:val="left"/>
        <w:rPr>
          <w:szCs w:val="21"/>
        </w:rPr>
      </w:pPr>
      <w:r>
        <w:rPr>
          <w:rFonts w:hint="eastAsia"/>
          <w:szCs w:val="21"/>
        </w:rPr>
        <w:t>日志功能：数据库中添加日志信息表，给项目添加日志功能，用户登录</w:t>
      </w:r>
      <w:proofErr w:type="gramStart"/>
      <w:r>
        <w:rPr>
          <w:rFonts w:hint="eastAsia"/>
          <w:szCs w:val="21"/>
        </w:rPr>
        <w:t>后记录</w:t>
      </w:r>
      <w:proofErr w:type="gramEnd"/>
      <w:r>
        <w:rPr>
          <w:rFonts w:hint="eastAsia"/>
          <w:szCs w:val="21"/>
        </w:rPr>
        <w:t>用户行为，比如浏览了哪些商品、将商品添加进购物车、生成订单等。</w:t>
      </w:r>
    </w:p>
    <w:p w14:paraId="497F4EC7" w14:textId="3CAEF7E1" w:rsidR="00220D07" w:rsidRDefault="00220D07" w:rsidP="00220D07">
      <w:pPr>
        <w:spacing w:line="300" w:lineRule="auto"/>
        <w:ind w:left="360"/>
        <w:jc w:val="left"/>
        <w:rPr>
          <w:b/>
          <w:color w:val="FF0000"/>
          <w:szCs w:val="21"/>
        </w:rPr>
      </w:pPr>
      <w:r w:rsidRPr="00220D07">
        <w:rPr>
          <w:rFonts w:hint="eastAsia"/>
          <w:b/>
          <w:color w:val="FF0000"/>
          <w:szCs w:val="21"/>
        </w:rPr>
        <w:t>/</w:t>
      </w:r>
      <w:r w:rsidRPr="00220D07">
        <w:rPr>
          <w:b/>
          <w:color w:val="FF0000"/>
          <w:szCs w:val="21"/>
        </w:rPr>
        <w:t>/</w:t>
      </w:r>
      <w:r w:rsidRPr="00220D07">
        <w:rPr>
          <w:rFonts w:hint="eastAsia"/>
          <w:b/>
          <w:color w:val="FF0000"/>
          <w:szCs w:val="21"/>
        </w:rPr>
        <w:t>以上两个扩展任务，除用界面截图和核心代码展示功能完成情况外，验证码功能还需说明验证码的基本原理和实现方案，日志功能需描述项目所完成的功能情况（能记录</w:t>
      </w:r>
      <w:r w:rsidRPr="00220D07">
        <w:rPr>
          <w:rFonts w:hint="eastAsia"/>
          <w:b/>
          <w:color w:val="FF0000"/>
          <w:szCs w:val="21"/>
        </w:rPr>
        <w:lastRenderedPageBreak/>
        <w:t>哪些日志、怎么记录等）。</w:t>
      </w:r>
    </w:p>
    <w:p w14:paraId="1F6859D8" w14:textId="59A13488" w:rsidR="00B35976" w:rsidRDefault="00B35976" w:rsidP="00220D07">
      <w:pPr>
        <w:spacing w:line="300" w:lineRule="auto"/>
        <w:ind w:left="360"/>
        <w:jc w:val="left"/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模块</w:t>
      </w:r>
      <w:r>
        <w:rPr>
          <w:rFonts w:hint="eastAsia"/>
          <w:b/>
          <w:color w:val="FF0000"/>
          <w:szCs w:val="21"/>
        </w:rPr>
        <w:t>1</w:t>
      </w:r>
      <w:r>
        <w:rPr>
          <w:rFonts w:hint="eastAsia"/>
          <w:b/>
          <w:color w:val="FF0000"/>
          <w:szCs w:val="21"/>
        </w:rPr>
        <w:t>：验证码：</w:t>
      </w:r>
    </w:p>
    <w:p w14:paraId="238B095B" w14:textId="6B55189B" w:rsidR="00B35976" w:rsidRDefault="00B35976" w:rsidP="00220D07">
      <w:pPr>
        <w:spacing w:line="300" w:lineRule="auto"/>
        <w:ind w:left="360"/>
        <w:jc w:val="left"/>
        <w:rPr>
          <w:b/>
          <w:color w:val="FF0000"/>
          <w:szCs w:val="21"/>
        </w:rPr>
      </w:pPr>
      <w:r>
        <w:rPr>
          <w:b/>
          <w:color w:val="FF0000"/>
          <w:szCs w:val="21"/>
        </w:rPr>
        <w:tab/>
      </w:r>
      <w:r>
        <w:rPr>
          <w:b/>
          <w:color w:val="FF0000"/>
          <w:szCs w:val="21"/>
        </w:rPr>
        <w:tab/>
      </w:r>
      <w:r>
        <w:rPr>
          <w:noProof/>
        </w:rPr>
        <w:drawing>
          <wp:inline distT="0" distB="0" distL="0" distR="0" wp14:anchorId="480D39B9" wp14:editId="4737CF9C">
            <wp:extent cx="1265744" cy="136062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815" r="36791" b="42070"/>
                    <a:stretch/>
                  </pic:blipFill>
                  <pic:spPr bwMode="auto">
                    <a:xfrm>
                      <a:off x="0" y="0"/>
                      <a:ext cx="1290940" cy="1387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DE9D2" w14:textId="04912C9F" w:rsidR="00D3019E" w:rsidRDefault="00D3019E" w:rsidP="00220D07">
      <w:pPr>
        <w:spacing w:line="300" w:lineRule="auto"/>
        <w:ind w:left="360"/>
        <w:jc w:val="left"/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生成随机验证码</w:t>
      </w:r>
    </w:p>
    <w:p w14:paraId="67499BB9" w14:textId="0DE7F0F6" w:rsidR="00D3019E" w:rsidRDefault="00D3019E" w:rsidP="00220D07">
      <w:pPr>
        <w:spacing w:line="300" w:lineRule="auto"/>
        <w:ind w:left="360"/>
        <w:jc w:val="left"/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5DC9730C" wp14:editId="1C0E2595">
            <wp:extent cx="2852928" cy="1592839"/>
            <wp:effectExtent l="0" t="0" r="508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4021" cy="15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BE4C" w14:textId="15D265C2" w:rsidR="00D3019E" w:rsidRDefault="00D3019E" w:rsidP="00220D07">
      <w:pPr>
        <w:spacing w:line="300" w:lineRule="auto"/>
        <w:ind w:left="360"/>
        <w:jc w:val="left"/>
        <w:rPr>
          <w:rFonts w:hint="eastAsia"/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调用自己写好的验证码组件（将生成的验证码图形化）：</w:t>
      </w:r>
    </w:p>
    <w:p w14:paraId="3378A94E" w14:textId="659D86CF" w:rsidR="00D3019E" w:rsidRDefault="00D3019E" w:rsidP="00220D07">
      <w:pPr>
        <w:spacing w:line="300" w:lineRule="auto"/>
        <w:ind w:left="360"/>
        <w:jc w:val="left"/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30D5C499" wp14:editId="14B7AE11">
            <wp:extent cx="5274310" cy="716915"/>
            <wp:effectExtent l="0" t="0" r="254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4C8C" w14:textId="24184446" w:rsidR="00B35976" w:rsidRDefault="00B35976" w:rsidP="00220D07">
      <w:pPr>
        <w:spacing w:line="300" w:lineRule="auto"/>
        <w:ind w:left="360"/>
        <w:jc w:val="left"/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模块</w:t>
      </w:r>
      <w:r>
        <w:rPr>
          <w:rFonts w:hint="eastAsia"/>
          <w:b/>
          <w:color w:val="FF0000"/>
          <w:szCs w:val="21"/>
        </w:rPr>
        <w:t>2</w:t>
      </w:r>
      <w:r>
        <w:rPr>
          <w:rFonts w:hint="eastAsia"/>
          <w:b/>
          <w:color w:val="FF0000"/>
          <w:szCs w:val="21"/>
        </w:rPr>
        <w:t>：购物车持久化：</w:t>
      </w:r>
    </w:p>
    <w:p w14:paraId="51FFF42E" w14:textId="43247754" w:rsidR="00B35976" w:rsidRDefault="00B35976" w:rsidP="00220D07">
      <w:pPr>
        <w:spacing w:line="300" w:lineRule="auto"/>
        <w:ind w:left="360"/>
        <w:jc w:val="left"/>
        <w:rPr>
          <w:b/>
          <w:color w:val="FF0000"/>
          <w:szCs w:val="21"/>
        </w:rPr>
      </w:pPr>
      <w:r>
        <w:rPr>
          <w:b/>
          <w:color w:val="FF0000"/>
          <w:szCs w:val="21"/>
        </w:rPr>
        <w:tab/>
      </w:r>
      <w:r>
        <w:rPr>
          <w:noProof/>
        </w:rPr>
        <w:drawing>
          <wp:inline distT="0" distB="0" distL="0" distR="0" wp14:anchorId="2ACAE0BC" wp14:editId="1D0948A2">
            <wp:extent cx="5274310" cy="32118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9B51" w14:textId="777F075B" w:rsidR="00D3019E" w:rsidRDefault="00D3019E" w:rsidP="00220D07">
      <w:pPr>
        <w:spacing w:line="300" w:lineRule="auto"/>
        <w:ind w:left="360"/>
        <w:jc w:val="left"/>
        <w:rPr>
          <w:b/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 wp14:anchorId="7D7E8CD8" wp14:editId="3424813E">
            <wp:extent cx="5274310" cy="37592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141C" w14:textId="25F97C55" w:rsidR="00D3019E" w:rsidRPr="00220D07" w:rsidRDefault="00D3019E" w:rsidP="00220D07">
      <w:pPr>
        <w:spacing w:line="300" w:lineRule="auto"/>
        <w:ind w:left="360"/>
        <w:jc w:val="left"/>
        <w:rPr>
          <w:rFonts w:hint="eastAsia"/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6F239527" wp14:editId="1587ABB7">
            <wp:extent cx="3182112" cy="2005198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98752" cy="201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0A13" w14:textId="77777777" w:rsidR="00D273F5" w:rsidRDefault="00D273F5" w:rsidP="00D273F5">
      <w:pPr>
        <w:pStyle w:val="-1"/>
        <w:numPr>
          <w:ilvl w:val="0"/>
          <w:numId w:val="15"/>
        </w:numPr>
        <w:spacing w:line="300" w:lineRule="auto"/>
        <w:ind w:firstLineChars="0"/>
        <w:jc w:val="left"/>
        <w:rPr>
          <w:rFonts w:hint="eastAsia"/>
          <w:b/>
          <w:sz w:val="28"/>
          <w:szCs w:val="21"/>
        </w:rPr>
      </w:pPr>
      <w:r>
        <w:rPr>
          <w:rFonts w:hint="eastAsia"/>
          <w:b/>
          <w:sz w:val="28"/>
          <w:szCs w:val="21"/>
        </w:rPr>
        <w:t>小组成员分工及实验</w:t>
      </w:r>
      <w:r w:rsidR="00B50398">
        <w:rPr>
          <w:rFonts w:hint="eastAsia"/>
          <w:b/>
          <w:sz w:val="28"/>
          <w:szCs w:val="21"/>
        </w:rPr>
        <w:t>总结</w:t>
      </w:r>
    </w:p>
    <w:p w14:paraId="33D55651" w14:textId="77777777" w:rsidR="00B50398" w:rsidRDefault="00B50398" w:rsidP="00B50398">
      <w:pPr>
        <w:numPr>
          <w:ilvl w:val="0"/>
          <w:numId w:val="38"/>
        </w:numPr>
        <w:spacing w:line="300" w:lineRule="auto"/>
        <w:jc w:val="left"/>
        <w:outlineLvl w:val="0"/>
        <w:rPr>
          <w:szCs w:val="21"/>
        </w:rPr>
      </w:pPr>
      <w:r w:rsidRPr="00B50398">
        <w:rPr>
          <w:rFonts w:hint="eastAsia"/>
          <w:szCs w:val="21"/>
        </w:rPr>
        <w:t>小组分工：</w:t>
      </w:r>
    </w:p>
    <w:p w14:paraId="1A5D2BFB" w14:textId="594E0BDE" w:rsidR="00B50398" w:rsidRPr="00B50398" w:rsidRDefault="00D3019E" w:rsidP="00B50398">
      <w:pPr>
        <w:spacing w:line="300" w:lineRule="auto"/>
        <w:ind w:left="300" w:firstLine="420"/>
        <w:jc w:val="left"/>
        <w:outlineLvl w:val="0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组长：</w:t>
      </w:r>
      <w:proofErr w:type="gramStart"/>
      <w:r>
        <w:rPr>
          <w:rFonts w:hint="eastAsia"/>
          <w:color w:val="FF0000"/>
          <w:szCs w:val="21"/>
        </w:rPr>
        <w:t>赵逸飞</w:t>
      </w:r>
      <w:proofErr w:type="gramEnd"/>
      <w:r>
        <w:rPr>
          <w:rFonts w:hint="eastAsia"/>
          <w:color w:val="FF0000"/>
          <w:szCs w:val="21"/>
        </w:rPr>
        <w:t>（小组仅一人）</w:t>
      </w:r>
    </w:p>
    <w:p w14:paraId="036D0BC3" w14:textId="77777777" w:rsidR="00D273F5" w:rsidRDefault="00B50398" w:rsidP="00B50398">
      <w:pPr>
        <w:numPr>
          <w:ilvl w:val="0"/>
          <w:numId w:val="38"/>
        </w:numPr>
        <w:spacing w:line="300" w:lineRule="auto"/>
        <w:jc w:val="left"/>
        <w:outlineLvl w:val="0"/>
        <w:rPr>
          <w:szCs w:val="21"/>
        </w:rPr>
      </w:pPr>
      <w:r>
        <w:rPr>
          <w:rFonts w:hint="eastAsia"/>
          <w:szCs w:val="21"/>
        </w:rPr>
        <w:t>实验总结</w:t>
      </w:r>
    </w:p>
    <w:p w14:paraId="18889A91" w14:textId="15E6938A" w:rsidR="00B50398" w:rsidRDefault="00C557E7" w:rsidP="00AA7396">
      <w:pPr>
        <w:pStyle w:val="-1"/>
        <w:spacing w:line="300" w:lineRule="auto"/>
        <w:ind w:left="720" w:firstLine="360"/>
        <w:jc w:val="left"/>
        <w:rPr>
          <w:bCs/>
          <w:sz w:val="18"/>
          <w:szCs w:val="18"/>
        </w:rPr>
      </w:pPr>
      <w:r w:rsidRPr="00C557E7">
        <w:rPr>
          <w:rFonts w:hint="eastAsia"/>
          <w:bCs/>
          <w:sz w:val="18"/>
          <w:szCs w:val="18"/>
        </w:rPr>
        <w:t>这部分有相当多的精力投入了前端的开发</w:t>
      </w:r>
      <w:r>
        <w:rPr>
          <w:rFonts w:hint="eastAsia"/>
          <w:bCs/>
          <w:sz w:val="18"/>
          <w:szCs w:val="18"/>
        </w:rPr>
        <w:t>，由于是自己完全重写前端，所以相比一般程度的项目，工作量大了很多，使用</w:t>
      </w:r>
      <w:r>
        <w:rPr>
          <w:rFonts w:hint="eastAsia"/>
          <w:bCs/>
          <w:sz w:val="18"/>
          <w:szCs w:val="18"/>
        </w:rPr>
        <w:t>Vue</w:t>
      </w:r>
      <w:r>
        <w:rPr>
          <w:rFonts w:hint="eastAsia"/>
          <w:bCs/>
          <w:sz w:val="18"/>
          <w:szCs w:val="18"/>
        </w:rPr>
        <w:t>框架，在写前端的时候是边学边写，有些</w:t>
      </w:r>
      <w:proofErr w:type="spellStart"/>
      <w:r>
        <w:rPr>
          <w:rFonts w:hint="eastAsia"/>
          <w:bCs/>
          <w:sz w:val="18"/>
          <w:szCs w:val="18"/>
        </w:rPr>
        <w:t>css</w:t>
      </w:r>
      <w:proofErr w:type="spellEnd"/>
      <w:r>
        <w:rPr>
          <w:rFonts w:hint="eastAsia"/>
          <w:bCs/>
          <w:sz w:val="18"/>
          <w:szCs w:val="18"/>
        </w:rPr>
        <w:t>掌握的并不好，样式没有细调整，大部分的样式使用的是原始样式，实验</w:t>
      </w:r>
      <w:r>
        <w:rPr>
          <w:rFonts w:hint="eastAsia"/>
          <w:bCs/>
          <w:sz w:val="18"/>
          <w:szCs w:val="18"/>
        </w:rPr>
        <w:t>1</w:t>
      </w:r>
      <w:r>
        <w:rPr>
          <w:rFonts w:hint="eastAsia"/>
          <w:bCs/>
          <w:sz w:val="18"/>
          <w:szCs w:val="18"/>
        </w:rPr>
        <w:t>部分有相当多的</w:t>
      </w:r>
      <w:r>
        <w:rPr>
          <w:rFonts w:hint="eastAsia"/>
          <w:bCs/>
          <w:sz w:val="18"/>
          <w:szCs w:val="18"/>
        </w:rPr>
        <w:t>debug</w:t>
      </w:r>
      <w:r>
        <w:rPr>
          <w:rFonts w:hint="eastAsia"/>
          <w:bCs/>
          <w:sz w:val="18"/>
          <w:szCs w:val="18"/>
        </w:rPr>
        <w:t>精力投入了</w:t>
      </w:r>
      <w:proofErr w:type="spellStart"/>
      <w:r>
        <w:rPr>
          <w:rFonts w:hint="eastAsia"/>
          <w:bCs/>
          <w:sz w:val="18"/>
          <w:szCs w:val="18"/>
        </w:rPr>
        <w:t>shiro</w:t>
      </w:r>
      <w:proofErr w:type="spellEnd"/>
      <w:r>
        <w:rPr>
          <w:rFonts w:hint="eastAsia"/>
          <w:bCs/>
          <w:sz w:val="18"/>
          <w:szCs w:val="18"/>
        </w:rPr>
        <w:t>以及拦截问题上，这些框架在使用上有各种各样的零碎的小细节需要注意，一旦没有修改，就容易</w:t>
      </w:r>
      <w:proofErr w:type="gramStart"/>
      <w:r>
        <w:rPr>
          <w:rFonts w:hint="eastAsia"/>
          <w:bCs/>
          <w:sz w:val="18"/>
          <w:szCs w:val="18"/>
        </w:rPr>
        <w:t>造成整体的</w:t>
      </w:r>
      <w:proofErr w:type="gramEnd"/>
      <w:r>
        <w:rPr>
          <w:rFonts w:hint="eastAsia"/>
          <w:bCs/>
          <w:sz w:val="18"/>
          <w:szCs w:val="18"/>
        </w:rPr>
        <w:t>崩盘</w:t>
      </w:r>
      <w:r w:rsidR="00376E35">
        <w:rPr>
          <w:rFonts w:hint="eastAsia"/>
          <w:bCs/>
          <w:sz w:val="18"/>
          <w:szCs w:val="18"/>
        </w:rPr>
        <w:t>。有些后悔使用这个框架</w:t>
      </w:r>
      <w:r w:rsidR="00376E35">
        <w:rPr>
          <w:rFonts w:hint="eastAsia"/>
          <w:bCs/>
          <w:sz w:val="18"/>
          <w:szCs w:val="18"/>
        </w:rPr>
        <w:t xml:space="preserve"> </w:t>
      </w:r>
      <w:r w:rsidR="00376E35">
        <w:rPr>
          <w:rFonts w:hint="eastAsia"/>
          <w:bCs/>
          <w:sz w:val="18"/>
          <w:szCs w:val="18"/>
        </w:rPr>
        <w:t>，在使用的时候有些不求甚解，相当多的配置使用了别人的配置，自己不是很懂，在后期维护上也有相当大的麻烦。拦截器上，相当繁琐，需要将前端访问后端的所有接口打开，其余</w:t>
      </w:r>
      <w:r w:rsidR="00AA7396">
        <w:rPr>
          <w:rFonts w:hint="eastAsia"/>
          <w:bCs/>
          <w:sz w:val="18"/>
          <w:szCs w:val="18"/>
        </w:rPr>
        <w:t>拦截以保证服务器安全</w:t>
      </w:r>
      <w:r w:rsidR="00376E35">
        <w:rPr>
          <w:rFonts w:hint="eastAsia"/>
          <w:bCs/>
          <w:sz w:val="18"/>
          <w:szCs w:val="18"/>
        </w:rPr>
        <w:t>，经常忘掉这件事。还有一个问题就是跨域请求的问题，最后是通过百度解决</w:t>
      </w:r>
      <w:r w:rsidR="00AA7396">
        <w:rPr>
          <w:rFonts w:hint="eastAsia"/>
          <w:bCs/>
          <w:sz w:val="18"/>
          <w:szCs w:val="18"/>
        </w:rPr>
        <w:t>的</w:t>
      </w:r>
      <w:r w:rsidR="00376E35">
        <w:rPr>
          <w:rFonts w:hint="eastAsia"/>
          <w:bCs/>
          <w:sz w:val="18"/>
          <w:szCs w:val="18"/>
        </w:rPr>
        <w:t>。</w:t>
      </w:r>
    </w:p>
    <w:p w14:paraId="2158C102" w14:textId="3368BA2D" w:rsidR="00376E35" w:rsidRDefault="00376E35" w:rsidP="00C557E7">
      <w:pPr>
        <w:pStyle w:val="-1"/>
        <w:spacing w:line="300" w:lineRule="auto"/>
        <w:ind w:left="720" w:firstLineChars="0" w:firstLine="0"/>
        <w:jc w:val="lef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不得不说，现成的框架减少了相当多的时间。后端使用</w:t>
      </w:r>
      <w:proofErr w:type="spellStart"/>
      <w:r>
        <w:rPr>
          <w:rFonts w:hint="eastAsia"/>
          <w:bCs/>
          <w:sz w:val="18"/>
          <w:szCs w:val="18"/>
        </w:rPr>
        <w:t>springboot</w:t>
      </w:r>
      <w:proofErr w:type="spellEnd"/>
      <w:r>
        <w:rPr>
          <w:rFonts w:hint="eastAsia"/>
          <w:bCs/>
          <w:sz w:val="18"/>
          <w:szCs w:val="18"/>
        </w:rPr>
        <w:t>框架，终于不用直面</w:t>
      </w:r>
      <w:proofErr w:type="spellStart"/>
      <w:r>
        <w:rPr>
          <w:rFonts w:hint="eastAsia"/>
          <w:bCs/>
          <w:sz w:val="18"/>
          <w:szCs w:val="18"/>
        </w:rPr>
        <w:t>jsp</w:t>
      </w:r>
      <w:proofErr w:type="spellEnd"/>
      <w:r>
        <w:rPr>
          <w:rFonts w:hint="eastAsia"/>
          <w:bCs/>
          <w:sz w:val="18"/>
          <w:szCs w:val="18"/>
        </w:rPr>
        <w:t>的烂泥潭。</w:t>
      </w:r>
    </w:p>
    <w:p w14:paraId="09F298D5" w14:textId="4C5CD68F" w:rsidR="00376E35" w:rsidRDefault="00376E35" w:rsidP="00AA7396">
      <w:pPr>
        <w:pStyle w:val="-1"/>
        <w:spacing w:line="300" w:lineRule="auto"/>
        <w:ind w:left="840" w:firstLine="360"/>
        <w:jc w:val="lef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最初还遇到了一个问题。就是和数据库的对接问题。由于本机的</w:t>
      </w:r>
      <w:proofErr w:type="spellStart"/>
      <w:r>
        <w:rPr>
          <w:rFonts w:hint="eastAsia"/>
          <w:bCs/>
          <w:sz w:val="18"/>
          <w:szCs w:val="18"/>
        </w:rPr>
        <w:t>mqsql</w:t>
      </w:r>
      <w:proofErr w:type="spellEnd"/>
      <w:r>
        <w:rPr>
          <w:rFonts w:hint="eastAsia"/>
          <w:bCs/>
          <w:sz w:val="18"/>
          <w:szCs w:val="18"/>
        </w:rPr>
        <w:t>比较新，使用驱动的时候需要使用较新的驱动，配置也是，需要有额外的配置。这个问题用了相当久的时间解决。</w:t>
      </w:r>
    </w:p>
    <w:p w14:paraId="209FFA1A" w14:textId="25417352" w:rsidR="00376E35" w:rsidRPr="00C557E7" w:rsidRDefault="00376E35" w:rsidP="00AA7396">
      <w:pPr>
        <w:pStyle w:val="-1"/>
        <w:spacing w:line="300" w:lineRule="auto"/>
        <w:ind w:left="840" w:firstLine="360"/>
        <w:jc w:val="left"/>
        <w:rPr>
          <w:rFonts w:hint="eastAsia"/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总之就是这样，</w:t>
      </w:r>
      <w:proofErr w:type="gramStart"/>
      <w:r>
        <w:rPr>
          <w:rFonts w:hint="eastAsia"/>
          <w:bCs/>
          <w:sz w:val="18"/>
          <w:szCs w:val="18"/>
        </w:rPr>
        <w:t>自已</w:t>
      </w:r>
      <w:proofErr w:type="gramEnd"/>
      <w:r>
        <w:rPr>
          <w:rFonts w:hint="eastAsia"/>
          <w:bCs/>
          <w:sz w:val="18"/>
          <w:szCs w:val="18"/>
        </w:rPr>
        <w:t>一个人</w:t>
      </w:r>
      <w:proofErr w:type="gramStart"/>
      <w:r>
        <w:rPr>
          <w:rFonts w:hint="eastAsia"/>
          <w:bCs/>
          <w:sz w:val="18"/>
          <w:szCs w:val="18"/>
        </w:rPr>
        <w:t>做项目</w:t>
      </w:r>
      <w:proofErr w:type="gramEnd"/>
      <w:r>
        <w:rPr>
          <w:rFonts w:hint="eastAsia"/>
          <w:bCs/>
          <w:sz w:val="18"/>
          <w:szCs w:val="18"/>
        </w:rPr>
        <w:t>有相当舒服的地方，可以自由的选择技术，自由的开发。不需要在交流上面花费相当大的精力，不需要</w:t>
      </w:r>
      <w:r w:rsidR="00AA7396">
        <w:rPr>
          <w:rFonts w:hint="eastAsia"/>
          <w:bCs/>
          <w:sz w:val="18"/>
          <w:szCs w:val="18"/>
        </w:rPr>
        <w:t>等待另一个人的进度，不需要为另一个人找</w:t>
      </w:r>
      <w:r w:rsidR="00AA7396">
        <w:rPr>
          <w:rFonts w:hint="eastAsia"/>
          <w:bCs/>
          <w:sz w:val="18"/>
          <w:szCs w:val="18"/>
        </w:rPr>
        <w:t>bug</w:t>
      </w:r>
      <w:r w:rsidR="00AA7396">
        <w:rPr>
          <w:rFonts w:hint="eastAsia"/>
          <w:bCs/>
          <w:sz w:val="18"/>
          <w:szCs w:val="18"/>
        </w:rPr>
        <w:t>。</w:t>
      </w:r>
    </w:p>
    <w:p w14:paraId="4B9E6DF0" w14:textId="77777777" w:rsidR="000B36A2" w:rsidRPr="003A563E" w:rsidRDefault="000B36A2" w:rsidP="000B36A2">
      <w:pPr>
        <w:spacing w:line="300" w:lineRule="auto"/>
        <w:jc w:val="center"/>
        <w:rPr>
          <w:rFonts w:eastAsia="黑体"/>
          <w:b/>
          <w:sz w:val="36"/>
          <w:szCs w:val="44"/>
        </w:rPr>
      </w:pPr>
      <w:r>
        <w:rPr>
          <w:b/>
          <w:sz w:val="28"/>
          <w:szCs w:val="21"/>
        </w:rPr>
        <w:br w:type="page"/>
      </w:r>
      <w:r w:rsidRPr="003A563E">
        <w:rPr>
          <w:rFonts w:eastAsia="黑体"/>
          <w:b/>
          <w:sz w:val="36"/>
          <w:szCs w:val="44"/>
        </w:rPr>
        <w:lastRenderedPageBreak/>
        <w:t>实验</w:t>
      </w:r>
      <w:r>
        <w:rPr>
          <w:rFonts w:eastAsia="黑体" w:hint="eastAsia"/>
          <w:b/>
          <w:sz w:val="36"/>
          <w:szCs w:val="44"/>
        </w:rPr>
        <w:t>二</w:t>
      </w:r>
      <w:r w:rsidRPr="003A563E">
        <w:rPr>
          <w:rFonts w:eastAsia="黑体"/>
          <w:b/>
          <w:sz w:val="36"/>
          <w:szCs w:val="44"/>
        </w:rPr>
        <w:t xml:space="preserve">  </w:t>
      </w:r>
      <w:r>
        <w:rPr>
          <w:rFonts w:eastAsia="黑体" w:hint="eastAsia"/>
          <w:b/>
          <w:sz w:val="36"/>
          <w:szCs w:val="44"/>
        </w:rPr>
        <w:t>使用</w:t>
      </w:r>
      <w:r>
        <w:rPr>
          <w:rFonts w:eastAsia="黑体" w:hint="eastAsia"/>
          <w:b/>
          <w:sz w:val="36"/>
          <w:szCs w:val="44"/>
        </w:rPr>
        <w:t>AJAX</w:t>
      </w:r>
      <w:r>
        <w:rPr>
          <w:rFonts w:eastAsia="黑体" w:hint="eastAsia"/>
          <w:b/>
          <w:sz w:val="36"/>
          <w:szCs w:val="44"/>
        </w:rPr>
        <w:t>和</w:t>
      </w:r>
      <w:r>
        <w:rPr>
          <w:rFonts w:eastAsia="黑体" w:hint="eastAsia"/>
          <w:b/>
          <w:sz w:val="36"/>
          <w:szCs w:val="44"/>
        </w:rPr>
        <w:t>jQuery</w:t>
      </w:r>
      <w:r>
        <w:rPr>
          <w:rFonts w:eastAsia="黑体" w:hint="eastAsia"/>
          <w:b/>
          <w:sz w:val="36"/>
          <w:szCs w:val="44"/>
        </w:rPr>
        <w:t>改善用户体验</w:t>
      </w:r>
    </w:p>
    <w:p w14:paraId="17EC720C" w14:textId="77777777" w:rsidR="000B36A2" w:rsidRPr="00445900" w:rsidRDefault="000B36A2" w:rsidP="000B36A2">
      <w:pPr>
        <w:pStyle w:val="-1"/>
        <w:numPr>
          <w:ilvl w:val="0"/>
          <w:numId w:val="39"/>
        </w:numPr>
        <w:spacing w:line="300" w:lineRule="auto"/>
        <w:ind w:firstLineChars="0"/>
        <w:jc w:val="left"/>
        <w:rPr>
          <w:b/>
          <w:sz w:val="28"/>
          <w:szCs w:val="21"/>
        </w:rPr>
      </w:pPr>
      <w:r>
        <w:rPr>
          <w:rFonts w:hint="eastAsia"/>
          <w:b/>
          <w:sz w:val="28"/>
          <w:szCs w:val="21"/>
        </w:rPr>
        <w:t>实验内容——基本任务</w:t>
      </w:r>
      <w:r w:rsidRPr="00445900">
        <w:rPr>
          <w:rFonts w:hint="eastAsia"/>
          <w:b/>
          <w:sz w:val="28"/>
          <w:szCs w:val="21"/>
        </w:rPr>
        <w:t>。</w:t>
      </w:r>
    </w:p>
    <w:p w14:paraId="64DFF260" w14:textId="77777777" w:rsidR="000B36A2" w:rsidRDefault="000B36A2" w:rsidP="00B70C62">
      <w:pPr>
        <w:numPr>
          <w:ilvl w:val="0"/>
          <w:numId w:val="40"/>
        </w:numPr>
        <w:spacing w:line="300" w:lineRule="auto"/>
        <w:ind w:left="851" w:hanging="431"/>
        <w:jc w:val="left"/>
        <w:outlineLvl w:val="0"/>
        <w:rPr>
          <w:rFonts w:hint="eastAsia"/>
          <w:szCs w:val="21"/>
        </w:rPr>
      </w:pPr>
      <w:r>
        <w:rPr>
          <w:rFonts w:hint="eastAsia"/>
          <w:szCs w:val="21"/>
        </w:rPr>
        <w:t>账号管理模块。在新建账号和修改账号信息页面上用</w:t>
      </w:r>
      <w:r>
        <w:rPr>
          <w:rFonts w:hint="eastAsia"/>
          <w:szCs w:val="21"/>
        </w:rPr>
        <w:t>AJAX</w:t>
      </w:r>
      <w:r>
        <w:rPr>
          <w:rFonts w:hint="eastAsia"/>
          <w:szCs w:val="21"/>
        </w:rPr>
        <w:t>技术进行表单验证，如“判断用户名是否已存在”等功能。</w:t>
      </w:r>
    </w:p>
    <w:p w14:paraId="7E6239AB" w14:textId="77777777" w:rsidR="000B36A2" w:rsidRPr="002A67B9" w:rsidRDefault="00B70C62" w:rsidP="000B36A2">
      <w:pPr>
        <w:numPr>
          <w:ilvl w:val="0"/>
          <w:numId w:val="40"/>
        </w:numPr>
        <w:spacing w:line="300" w:lineRule="auto"/>
        <w:ind w:left="851" w:hanging="431"/>
        <w:jc w:val="left"/>
        <w:outlineLvl w:val="0"/>
        <w:rPr>
          <w:rFonts w:hint="eastAsia"/>
          <w:szCs w:val="21"/>
        </w:rPr>
      </w:pPr>
      <w:r>
        <w:rPr>
          <w:rFonts w:hint="eastAsia"/>
          <w:szCs w:val="21"/>
        </w:rPr>
        <w:t>查询商品模块。在主页面右上角的查询商品功能中添加自动补全功能</w:t>
      </w:r>
      <w:r w:rsidR="000B36A2">
        <w:rPr>
          <w:rFonts w:hint="eastAsia"/>
          <w:szCs w:val="21"/>
        </w:rPr>
        <w:t>。</w:t>
      </w:r>
    </w:p>
    <w:p w14:paraId="194B4B70" w14:textId="77777777" w:rsidR="000B36A2" w:rsidRPr="00EE7D94" w:rsidRDefault="00B70C62" w:rsidP="000B36A2">
      <w:pPr>
        <w:numPr>
          <w:ilvl w:val="0"/>
          <w:numId w:val="40"/>
        </w:numPr>
        <w:spacing w:line="300" w:lineRule="auto"/>
        <w:ind w:left="851" w:hanging="431"/>
        <w:jc w:val="left"/>
        <w:outlineLvl w:val="0"/>
        <w:rPr>
          <w:rFonts w:hint="eastAsia"/>
          <w:szCs w:val="21"/>
        </w:rPr>
      </w:pPr>
      <w:r>
        <w:rPr>
          <w:rFonts w:hint="eastAsia"/>
          <w:szCs w:val="21"/>
        </w:rPr>
        <w:t>购物车模块。在购物车模块中修改购买数量时，通过</w:t>
      </w:r>
      <w:r>
        <w:rPr>
          <w:rFonts w:hint="eastAsia"/>
          <w:szCs w:val="21"/>
        </w:rPr>
        <w:t>AJAX</w:t>
      </w:r>
      <w:r>
        <w:rPr>
          <w:rFonts w:hint="eastAsia"/>
          <w:szCs w:val="21"/>
        </w:rPr>
        <w:t>修改购物车信息</w:t>
      </w:r>
      <w:r w:rsidR="000B36A2">
        <w:rPr>
          <w:rFonts w:hint="eastAsia"/>
          <w:szCs w:val="21"/>
        </w:rPr>
        <w:t>。</w:t>
      </w:r>
    </w:p>
    <w:p w14:paraId="7899B3F8" w14:textId="5B976CD0" w:rsidR="000B36A2" w:rsidRDefault="000B36A2" w:rsidP="000B36A2">
      <w:pPr>
        <w:spacing w:line="300" w:lineRule="auto"/>
        <w:ind w:firstLineChars="200" w:firstLine="422"/>
        <w:jc w:val="left"/>
        <w:outlineLvl w:val="0"/>
        <w:rPr>
          <w:b/>
          <w:color w:val="FF0000"/>
          <w:szCs w:val="21"/>
        </w:rPr>
      </w:pPr>
      <w:r w:rsidRPr="00220D07">
        <w:rPr>
          <w:rFonts w:hint="eastAsia"/>
          <w:b/>
          <w:color w:val="FF0000"/>
          <w:szCs w:val="21"/>
        </w:rPr>
        <w:t>/</w:t>
      </w:r>
      <w:r w:rsidRPr="00220D07">
        <w:rPr>
          <w:b/>
          <w:color w:val="FF0000"/>
          <w:szCs w:val="21"/>
        </w:rPr>
        <w:t>/</w:t>
      </w:r>
      <w:r w:rsidRPr="00220D07">
        <w:rPr>
          <w:rFonts w:hint="eastAsia"/>
          <w:b/>
          <w:color w:val="FF0000"/>
          <w:szCs w:val="21"/>
        </w:rPr>
        <w:t>以上三个业务模块，用运行界面截图和核心代码展示功能完成情况。</w:t>
      </w:r>
    </w:p>
    <w:p w14:paraId="5B365362" w14:textId="1589A38D" w:rsidR="00873D85" w:rsidRDefault="00873D85" w:rsidP="000B36A2">
      <w:pPr>
        <w:spacing w:line="300" w:lineRule="auto"/>
        <w:ind w:firstLineChars="200" w:firstLine="422"/>
        <w:jc w:val="left"/>
        <w:outlineLvl w:val="0"/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模块</w:t>
      </w:r>
      <w:r>
        <w:rPr>
          <w:rFonts w:hint="eastAsia"/>
          <w:b/>
          <w:color w:val="FF0000"/>
          <w:szCs w:val="21"/>
        </w:rPr>
        <w:t>1</w:t>
      </w:r>
      <w:r>
        <w:rPr>
          <w:rFonts w:hint="eastAsia"/>
          <w:b/>
          <w:color w:val="FF0000"/>
          <w:szCs w:val="21"/>
        </w:rPr>
        <w:t>：</w:t>
      </w:r>
    </w:p>
    <w:p w14:paraId="5C542027" w14:textId="10769D81" w:rsidR="00873D85" w:rsidRDefault="00873D85" w:rsidP="000B36A2">
      <w:pPr>
        <w:spacing w:line="300" w:lineRule="auto"/>
        <w:ind w:firstLineChars="200" w:firstLine="420"/>
        <w:jc w:val="left"/>
        <w:outlineLvl w:val="0"/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0CC270E3" wp14:editId="1A7175F4">
            <wp:extent cx="5142857" cy="3800000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1829" w14:textId="50CC9AB7" w:rsidR="00D7676D" w:rsidRDefault="00D7676D" w:rsidP="000B36A2">
      <w:pPr>
        <w:spacing w:line="300" w:lineRule="auto"/>
        <w:ind w:firstLineChars="200" w:firstLine="422"/>
        <w:jc w:val="left"/>
        <w:outlineLvl w:val="0"/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代码实现：</w:t>
      </w:r>
    </w:p>
    <w:p w14:paraId="54584AD3" w14:textId="424CBAC7" w:rsidR="00D7676D" w:rsidRDefault="00D7676D" w:rsidP="000B36A2">
      <w:pPr>
        <w:spacing w:line="300" w:lineRule="auto"/>
        <w:ind w:firstLineChars="200" w:firstLine="420"/>
        <w:jc w:val="left"/>
        <w:outlineLvl w:val="0"/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42BDAE03" wp14:editId="01C98508">
            <wp:extent cx="1742857" cy="285714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42857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4734" w14:textId="2AD79CDE" w:rsidR="00D7676D" w:rsidRDefault="00D7676D" w:rsidP="000B36A2">
      <w:pPr>
        <w:spacing w:line="300" w:lineRule="auto"/>
        <w:ind w:firstLineChars="200" w:firstLine="422"/>
        <w:jc w:val="left"/>
        <w:outlineLvl w:val="0"/>
        <w:rPr>
          <w:rFonts w:hint="eastAsia"/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输入完成后会调用</w:t>
      </w:r>
      <w:proofErr w:type="spellStart"/>
      <w:r>
        <w:rPr>
          <w:rFonts w:hint="eastAsia"/>
          <w:b/>
          <w:color w:val="FF0000"/>
          <w:szCs w:val="21"/>
        </w:rPr>
        <w:t>i</w:t>
      </w:r>
      <w:r>
        <w:rPr>
          <w:b/>
          <w:color w:val="FF0000"/>
          <w:szCs w:val="21"/>
        </w:rPr>
        <w:t>sExist</w:t>
      </w:r>
      <w:proofErr w:type="spellEnd"/>
      <w:r>
        <w:rPr>
          <w:rFonts w:hint="eastAsia"/>
          <w:b/>
          <w:color w:val="FF0000"/>
          <w:szCs w:val="21"/>
        </w:rPr>
        <w:t>函数，填充</w:t>
      </w:r>
      <w:r>
        <w:rPr>
          <w:rFonts w:hint="eastAsia"/>
          <w:b/>
          <w:color w:val="FF0000"/>
          <w:szCs w:val="21"/>
        </w:rPr>
        <w:t>message</w:t>
      </w:r>
      <w:r>
        <w:rPr>
          <w:rFonts w:hint="eastAsia"/>
          <w:b/>
          <w:color w:val="FF0000"/>
          <w:szCs w:val="21"/>
        </w:rPr>
        <w:t>的值</w:t>
      </w:r>
    </w:p>
    <w:p w14:paraId="0B4FFBA3" w14:textId="06BE0A8E" w:rsidR="00D7676D" w:rsidRDefault="00D7676D" w:rsidP="000B36A2">
      <w:pPr>
        <w:spacing w:line="300" w:lineRule="auto"/>
        <w:ind w:firstLineChars="200" w:firstLine="420"/>
        <w:jc w:val="left"/>
        <w:outlineLvl w:val="0"/>
        <w:rPr>
          <w:rFonts w:hint="eastAsia"/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43A7A53B" wp14:editId="4FEFEC65">
            <wp:extent cx="2918764" cy="152964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23777" cy="15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5BAA" w14:textId="27AA2754" w:rsidR="00873D85" w:rsidRDefault="00873D85" w:rsidP="000B36A2">
      <w:pPr>
        <w:spacing w:line="300" w:lineRule="auto"/>
        <w:ind w:firstLineChars="200" w:firstLine="422"/>
        <w:jc w:val="left"/>
        <w:outlineLvl w:val="0"/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lastRenderedPageBreak/>
        <w:t>模块</w:t>
      </w:r>
      <w:r>
        <w:rPr>
          <w:rFonts w:hint="eastAsia"/>
          <w:b/>
          <w:color w:val="FF0000"/>
          <w:szCs w:val="21"/>
        </w:rPr>
        <w:t>2</w:t>
      </w:r>
      <w:r>
        <w:rPr>
          <w:rFonts w:hint="eastAsia"/>
          <w:b/>
          <w:color w:val="FF0000"/>
          <w:szCs w:val="21"/>
        </w:rPr>
        <w:t>：</w:t>
      </w:r>
    </w:p>
    <w:p w14:paraId="45B378BD" w14:textId="0CE2685C" w:rsidR="00873D85" w:rsidRDefault="00873D85" w:rsidP="000B36A2">
      <w:pPr>
        <w:spacing w:line="300" w:lineRule="auto"/>
        <w:ind w:firstLineChars="200" w:firstLine="420"/>
        <w:jc w:val="left"/>
        <w:outlineLvl w:val="0"/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188D3479" wp14:editId="393CEC03">
            <wp:extent cx="1901915" cy="1916583"/>
            <wp:effectExtent l="0" t="0" r="317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05455" cy="192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498B" w14:textId="60044806" w:rsidR="00D7676D" w:rsidRDefault="00D7676D" w:rsidP="000B36A2">
      <w:pPr>
        <w:spacing w:line="300" w:lineRule="auto"/>
        <w:ind w:firstLineChars="200" w:firstLine="422"/>
        <w:jc w:val="left"/>
        <w:outlineLvl w:val="0"/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代码实现：</w:t>
      </w:r>
    </w:p>
    <w:p w14:paraId="1F4BEEB1" w14:textId="7ABD44E8" w:rsidR="00D7676D" w:rsidRDefault="00D7676D" w:rsidP="000B36A2">
      <w:pPr>
        <w:spacing w:line="300" w:lineRule="auto"/>
        <w:ind w:firstLineChars="200" w:firstLine="422"/>
        <w:jc w:val="left"/>
        <w:outlineLvl w:val="0"/>
        <w:rPr>
          <w:rFonts w:hint="eastAsia"/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在页面</w:t>
      </w:r>
      <w:proofErr w:type="spellStart"/>
      <w:r>
        <w:rPr>
          <w:rFonts w:hint="eastAsia"/>
          <w:b/>
          <w:color w:val="FF0000"/>
          <w:szCs w:val="21"/>
        </w:rPr>
        <w:t>dom</w:t>
      </w:r>
      <w:proofErr w:type="spellEnd"/>
      <w:r>
        <w:rPr>
          <w:rFonts w:hint="eastAsia"/>
          <w:b/>
          <w:color w:val="FF0000"/>
          <w:szCs w:val="21"/>
        </w:rPr>
        <w:t>加载完成后，调用</w:t>
      </w:r>
      <w:r>
        <w:rPr>
          <w:rFonts w:hint="eastAsia"/>
          <w:b/>
          <w:color w:val="FF0000"/>
          <w:szCs w:val="21"/>
        </w:rPr>
        <w:t>mounted</w:t>
      </w:r>
      <w:r>
        <w:rPr>
          <w:rFonts w:hint="eastAsia"/>
          <w:b/>
          <w:color w:val="FF0000"/>
          <w:szCs w:val="21"/>
        </w:rPr>
        <w:t>钩子函数，获取</w:t>
      </w:r>
      <w:r w:rsidR="002B128C">
        <w:rPr>
          <w:rFonts w:hint="eastAsia"/>
          <w:b/>
          <w:color w:val="FF0000"/>
          <w:szCs w:val="21"/>
        </w:rPr>
        <w:t>展示物品信息，填充搜索栏信息，</w:t>
      </w:r>
    </w:p>
    <w:p w14:paraId="07799E38" w14:textId="4A0977A9" w:rsidR="00D7676D" w:rsidRDefault="00D7676D" w:rsidP="000B36A2">
      <w:pPr>
        <w:spacing w:line="300" w:lineRule="auto"/>
        <w:ind w:firstLineChars="200" w:firstLine="420"/>
        <w:jc w:val="left"/>
        <w:outlineLvl w:val="0"/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190B244D" wp14:editId="587147F5">
            <wp:extent cx="5274310" cy="362140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6024" w14:textId="5417C3E1" w:rsidR="002B128C" w:rsidRDefault="002B128C" w:rsidP="000B36A2">
      <w:pPr>
        <w:spacing w:line="300" w:lineRule="auto"/>
        <w:ind w:firstLineChars="200" w:firstLine="422"/>
        <w:jc w:val="left"/>
        <w:outlineLvl w:val="0"/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相关</w:t>
      </w:r>
      <w:proofErr w:type="gramStart"/>
      <w:r>
        <w:rPr>
          <w:rFonts w:hint="eastAsia"/>
          <w:b/>
          <w:color w:val="FF0000"/>
          <w:szCs w:val="21"/>
        </w:rPr>
        <w:t>的搜算方法</w:t>
      </w:r>
      <w:proofErr w:type="gramEnd"/>
      <w:r>
        <w:rPr>
          <w:rFonts w:hint="eastAsia"/>
          <w:b/>
          <w:color w:val="FF0000"/>
          <w:szCs w:val="21"/>
        </w:rPr>
        <w:t>：</w:t>
      </w:r>
    </w:p>
    <w:p w14:paraId="2EC269A1" w14:textId="33728F1F" w:rsidR="002B128C" w:rsidRDefault="002B128C" w:rsidP="000B36A2">
      <w:pPr>
        <w:spacing w:line="300" w:lineRule="auto"/>
        <w:ind w:firstLineChars="200" w:firstLine="420"/>
        <w:jc w:val="left"/>
        <w:outlineLvl w:val="0"/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7EC85CC3" wp14:editId="24A6F0DA">
            <wp:extent cx="5274310" cy="149288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6D61" w14:textId="6712511D" w:rsidR="002B128C" w:rsidRDefault="002B128C" w:rsidP="000B36A2">
      <w:pPr>
        <w:spacing w:line="300" w:lineRule="auto"/>
        <w:ind w:firstLineChars="200" w:firstLine="422"/>
        <w:jc w:val="left"/>
        <w:outlineLvl w:val="0"/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选中后调用：</w:t>
      </w:r>
    </w:p>
    <w:p w14:paraId="44BEBA46" w14:textId="39AD1897" w:rsidR="002B128C" w:rsidRDefault="002B128C" w:rsidP="000B36A2">
      <w:pPr>
        <w:spacing w:line="300" w:lineRule="auto"/>
        <w:ind w:firstLineChars="200" w:firstLine="420"/>
        <w:jc w:val="left"/>
        <w:outlineLvl w:val="0"/>
        <w:rPr>
          <w:rFonts w:hint="eastAsia"/>
          <w:b/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 wp14:anchorId="40952821" wp14:editId="35315A92">
            <wp:extent cx="4171429" cy="2152381"/>
            <wp:effectExtent l="0" t="0" r="635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1FBC" w14:textId="086A99D4" w:rsidR="00873D85" w:rsidRDefault="00873D85" w:rsidP="000B36A2">
      <w:pPr>
        <w:spacing w:line="300" w:lineRule="auto"/>
        <w:ind w:firstLineChars="200" w:firstLine="422"/>
        <w:jc w:val="left"/>
        <w:outlineLvl w:val="0"/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模块</w:t>
      </w:r>
      <w:r>
        <w:rPr>
          <w:rFonts w:hint="eastAsia"/>
          <w:b/>
          <w:color w:val="FF0000"/>
          <w:szCs w:val="21"/>
        </w:rPr>
        <w:t>3</w:t>
      </w:r>
      <w:r>
        <w:rPr>
          <w:rFonts w:hint="eastAsia"/>
          <w:b/>
          <w:color w:val="FF0000"/>
          <w:szCs w:val="21"/>
        </w:rPr>
        <w:t>：</w:t>
      </w:r>
    </w:p>
    <w:p w14:paraId="7C9C1581" w14:textId="1A31B0FE" w:rsidR="00873D85" w:rsidRDefault="00873D85" w:rsidP="000B36A2">
      <w:pPr>
        <w:spacing w:line="300" w:lineRule="auto"/>
        <w:ind w:firstLineChars="200" w:firstLine="420"/>
        <w:jc w:val="left"/>
        <w:outlineLvl w:val="0"/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5410AD15" wp14:editId="63244D98">
            <wp:extent cx="5274310" cy="58108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C222" w14:textId="7278256D" w:rsidR="002B128C" w:rsidRDefault="002B128C" w:rsidP="000B36A2">
      <w:pPr>
        <w:spacing w:line="300" w:lineRule="auto"/>
        <w:ind w:firstLineChars="200" w:firstLine="422"/>
        <w:jc w:val="left"/>
        <w:outlineLvl w:val="0"/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相关代码：</w:t>
      </w:r>
    </w:p>
    <w:p w14:paraId="0640B738" w14:textId="5E2CF8B4" w:rsidR="002B128C" w:rsidRDefault="002B128C" w:rsidP="000B36A2">
      <w:pPr>
        <w:spacing w:line="300" w:lineRule="auto"/>
        <w:ind w:firstLineChars="200" w:firstLine="422"/>
        <w:jc w:val="left"/>
        <w:outlineLvl w:val="0"/>
        <w:rPr>
          <w:rFonts w:hint="eastAsia"/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当</w:t>
      </w:r>
      <w:proofErr w:type="gramStart"/>
      <w:r w:rsidR="00100727">
        <w:rPr>
          <w:rFonts w:hint="eastAsia"/>
          <w:b/>
          <w:color w:val="FF0000"/>
          <w:szCs w:val="21"/>
        </w:rPr>
        <w:t>对应值</w:t>
      </w:r>
      <w:proofErr w:type="gramEnd"/>
      <w:r w:rsidR="00100727">
        <w:rPr>
          <w:rFonts w:hint="eastAsia"/>
          <w:b/>
          <w:color w:val="FF0000"/>
          <w:szCs w:val="21"/>
        </w:rPr>
        <w:t>更改后，会调用</w:t>
      </w:r>
      <w:proofErr w:type="spellStart"/>
      <w:r w:rsidR="00100727">
        <w:rPr>
          <w:rFonts w:hint="eastAsia"/>
          <w:b/>
          <w:color w:val="FF0000"/>
          <w:szCs w:val="21"/>
        </w:rPr>
        <w:t>valChange</w:t>
      </w:r>
      <w:proofErr w:type="spellEnd"/>
      <w:r w:rsidR="00100727">
        <w:rPr>
          <w:rFonts w:hint="eastAsia"/>
          <w:b/>
          <w:color w:val="FF0000"/>
          <w:szCs w:val="21"/>
        </w:rPr>
        <w:t>函数</w:t>
      </w:r>
    </w:p>
    <w:p w14:paraId="2F7EDBAA" w14:textId="567C7603" w:rsidR="002B128C" w:rsidRPr="00220D07" w:rsidRDefault="002B128C" w:rsidP="000B36A2">
      <w:pPr>
        <w:spacing w:line="300" w:lineRule="auto"/>
        <w:ind w:firstLineChars="200" w:firstLine="420"/>
        <w:jc w:val="left"/>
        <w:outlineLvl w:val="0"/>
        <w:rPr>
          <w:rFonts w:hint="eastAsia"/>
          <w:b/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 wp14:anchorId="7FC82C0D" wp14:editId="3D4EDC32">
            <wp:extent cx="4742857" cy="2819048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1858" w14:textId="77777777" w:rsidR="000B36A2" w:rsidRPr="00445900" w:rsidRDefault="000B36A2" w:rsidP="000B36A2">
      <w:pPr>
        <w:pStyle w:val="-1"/>
        <w:numPr>
          <w:ilvl w:val="0"/>
          <w:numId w:val="39"/>
        </w:numPr>
        <w:spacing w:line="300" w:lineRule="auto"/>
        <w:ind w:firstLineChars="0"/>
        <w:jc w:val="left"/>
        <w:rPr>
          <w:b/>
          <w:sz w:val="28"/>
          <w:szCs w:val="21"/>
        </w:rPr>
      </w:pPr>
      <w:r>
        <w:rPr>
          <w:rFonts w:hint="eastAsia"/>
          <w:b/>
          <w:sz w:val="28"/>
          <w:szCs w:val="21"/>
        </w:rPr>
        <w:t>实验内容——</w:t>
      </w:r>
      <w:r w:rsidR="00B70C62">
        <w:rPr>
          <w:rFonts w:hint="eastAsia"/>
          <w:b/>
          <w:sz w:val="28"/>
          <w:szCs w:val="21"/>
        </w:rPr>
        <w:t>选做</w:t>
      </w:r>
      <w:r>
        <w:rPr>
          <w:rFonts w:hint="eastAsia"/>
          <w:b/>
          <w:sz w:val="28"/>
          <w:szCs w:val="21"/>
        </w:rPr>
        <w:t>任务</w:t>
      </w:r>
      <w:r w:rsidRPr="00445900">
        <w:rPr>
          <w:rFonts w:hint="eastAsia"/>
          <w:b/>
          <w:sz w:val="28"/>
          <w:szCs w:val="21"/>
        </w:rPr>
        <w:t>。</w:t>
      </w:r>
    </w:p>
    <w:p w14:paraId="21A4CD80" w14:textId="77777777" w:rsidR="000B36A2" w:rsidRDefault="00B70C62" w:rsidP="00B70C62">
      <w:pPr>
        <w:numPr>
          <w:ilvl w:val="0"/>
          <w:numId w:val="41"/>
        </w:numPr>
        <w:spacing w:line="300" w:lineRule="auto"/>
        <w:jc w:val="left"/>
        <w:outlineLvl w:val="0"/>
        <w:rPr>
          <w:szCs w:val="21"/>
        </w:rPr>
      </w:pPr>
      <w:r>
        <w:rPr>
          <w:rFonts w:hint="eastAsia"/>
          <w:szCs w:val="21"/>
        </w:rPr>
        <w:t>商品展示模块。在首页展示商品的图片上添加</w:t>
      </w:r>
      <w:r>
        <w:rPr>
          <w:rFonts w:hint="eastAsia"/>
          <w:szCs w:val="21"/>
        </w:rPr>
        <w:t>AJAX</w:t>
      </w:r>
      <w:r>
        <w:rPr>
          <w:rFonts w:hint="eastAsia"/>
          <w:szCs w:val="21"/>
        </w:rPr>
        <w:t>效果，即当鼠标移到某个商品图片上时，用悬浮</w:t>
      </w:r>
      <w:proofErr w:type="gramStart"/>
      <w:r>
        <w:rPr>
          <w:rFonts w:hint="eastAsia"/>
          <w:szCs w:val="21"/>
        </w:rPr>
        <w:t>窗展示</w:t>
      </w:r>
      <w:proofErr w:type="gramEnd"/>
      <w:r>
        <w:rPr>
          <w:rFonts w:hint="eastAsia"/>
          <w:szCs w:val="21"/>
        </w:rPr>
        <w:t>该类型商品的信息</w:t>
      </w:r>
      <w:r w:rsidR="000B36A2">
        <w:rPr>
          <w:rFonts w:hint="eastAsia"/>
          <w:szCs w:val="21"/>
        </w:rPr>
        <w:t>。</w:t>
      </w:r>
    </w:p>
    <w:p w14:paraId="4A6C5FB2" w14:textId="77777777" w:rsidR="000B36A2" w:rsidRPr="00D11E06" w:rsidRDefault="00B70C62" w:rsidP="00B70C62">
      <w:pPr>
        <w:numPr>
          <w:ilvl w:val="0"/>
          <w:numId w:val="41"/>
        </w:numPr>
        <w:spacing w:line="300" w:lineRule="auto"/>
        <w:jc w:val="left"/>
        <w:outlineLvl w:val="0"/>
        <w:rPr>
          <w:rFonts w:hint="eastAsia"/>
          <w:szCs w:val="21"/>
        </w:rPr>
      </w:pPr>
      <w:r>
        <w:rPr>
          <w:rFonts w:hint="eastAsia"/>
          <w:szCs w:val="21"/>
        </w:rPr>
        <w:t>订单模块。通过选项卡或模版内容实现订单多个信息部分的录入，不需要页面跳转，在一个页面完成订单所有内容的录入</w:t>
      </w:r>
      <w:r w:rsidR="000B36A2">
        <w:rPr>
          <w:rFonts w:hint="eastAsia"/>
          <w:szCs w:val="21"/>
        </w:rPr>
        <w:t>。</w:t>
      </w:r>
    </w:p>
    <w:p w14:paraId="3AA01258" w14:textId="77777777" w:rsidR="000B36A2" w:rsidRDefault="00B70C62" w:rsidP="00B70C62">
      <w:pPr>
        <w:numPr>
          <w:ilvl w:val="0"/>
          <w:numId w:val="41"/>
        </w:numPr>
        <w:spacing w:line="300" w:lineRule="auto"/>
        <w:jc w:val="left"/>
        <w:rPr>
          <w:szCs w:val="21"/>
        </w:rPr>
      </w:pPr>
      <w:r>
        <w:rPr>
          <w:rFonts w:hint="eastAsia"/>
          <w:szCs w:val="21"/>
        </w:rPr>
        <w:t>其他效果：可自行选择其他</w:t>
      </w:r>
      <w:r>
        <w:rPr>
          <w:rFonts w:hint="eastAsia"/>
          <w:szCs w:val="21"/>
        </w:rPr>
        <w:t>UI</w:t>
      </w:r>
      <w:r>
        <w:rPr>
          <w:rFonts w:hint="eastAsia"/>
          <w:szCs w:val="21"/>
        </w:rPr>
        <w:t>模版，或选择其他功能点进行用户体验的优化</w:t>
      </w:r>
      <w:r w:rsidR="000B36A2">
        <w:rPr>
          <w:rFonts w:hint="eastAsia"/>
          <w:szCs w:val="21"/>
        </w:rPr>
        <w:t>。</w:t>
      </w:r>
    </w:p>
    <w:p w14:paraId="29EC9C47" w14:textId="77777777" w:rsidR="00B70C62" w:rsidRDefault="000B36A2" w:rsidP="000B36A2">
      <w:pPr>
        <w:spacing w:line="300" w:lineRule="auto"/>
        <w:ind w:left="360"/>
        <w:jc w:val="left"/>
        <w:rPr>
          <w:b/>
          <w:color w:val="FF0000"/>
          <w:szCs w:val="21"/>
        </w:rPr>
      </w:pPr>
      <w:r w:rsidRPr="00220D07">
        <w:rPr>
          <w:rFonts w:hint="eastAsia"/>
          <w:b/>
          <w:color w:val="FF0000"/>
          <w:szCs w:val="21"/>
        </w:rPr>
        <w:t>/</w:t>
      </w:r>
      <w:r w:rsidRPr="00220D07">
        <w:rPr>
          <w:b/>
          <w:color w:val="FF0000"/>
          <w:szCs w:val="21"/>
        </w:rPr>
        <w:t>/</w:t>
      </w:r>
      <w:r w:rsidRPr="00220D07">
        <w:rPr>
          <w:rFonts w:hint="eastAsia"/>
          <w:b/>
          <w:color w:val="FF0000"/>
          <w:szCs w:val="21"/>
        </w:rPr>
        <w:t>以上</w:t>
      </w:r>
      <w:r w:rsidR="00B70C62">
        <w:rPr>
          <w:rFonts w:hint="eastAsia"/>
          <w:b/>
          <w:color w:val="FF0000"/>
          <w:szCs w:val="21"/>
        </w:rPr>
        <w:t>为选做任务，没有完成填无</w:t>
      </w:r>
    </w:p>
    <w:p w14:paraId="75340F41" w14:textId="02C1A97F" w:rsidR="000B36A2" w:rsidRDefault="00B70C62" w:rsidP="000B36A2">
      <w:pPr>
        <w:spacing w:line="300" w:lineRule="auto"/>
        <w:ind w:left="360"/>
        <w:jc w:val="left"/>
        <w:rPr>
          <w:b/>
          <w:color w:val="FF0000"/>
          <w:szCs w:val="21"/>
        </w:rPr>
      </w:pPr>
      <w:r>
        <w:rPr>
          <w:b/>
          <w:color w:val="FF0000"/>
          <w:szCs w:val="21"/>
        </w:rPr>
        <w:t>//</w:t>
      </w:r>
      <w:r>
        <w:rPr>
          <w:rFonts w:hint="eastAsia"/>
          <w:b/>
          <w:color w:val="FF0000"/>
          <w:szCs w:val="21"/>
        </w:rPr>
        <w:t>完成了选</w:t>
      </w:r>
      <w:proofErr w:type="gramStart"/>
      <w:r>
        <w:rPr>
          <w:rFonts w:hint="eastAsia"/>
          <w:b/>
          <w:color w:val="FF0000"/>
          <w:szCs w:val="21"/>
        </w:rPr>
        <w:t>做任务</w:t>
      </w:r>
      <w:proofErr w:type="gramEnd"/>
      <w:r>
        <w:rPr>
          <w:rFonts w:hint="eastAsia"/>
          <w:b/>
          <w:color w:val="FF0000"/>
          <w:szCs w:val="21"/>
        </w:rPr>
        <w:t>或其他特效的</w:t>
      </w:r>
      <w:r w:rsidR="000B36A2" w:rsidRPr="00220D07">
        <w:rPr>
          <w:rFonts w:hint="eastAsia"/>
          <w:b/>
          <w:color w:val="FF0000"/>
          <w:szCs w:val="21"/>
        </w:rPr>
        <w:t>，除用界面截图和核心代码展示功能完成情况外，还需说明基本原理</w:t>
      </w:r>
      <w:r>
        <w:rPr>
          <w:rFonts w:hint="eastAsia"/>
          <w:b/>
          <w:color w:val="FF0000"/>
          <w:szCs w:val="21"/>
        </w:rPr>
        <w:t>、</w:t>
      </w:r>
      <w:r w:rsidR="000B36A2" w:rsidRPr="00220D07">
        <w:rPr>
          <w:rFonts w:hint="eastAsia"/>
          <w:b/>
          <w:color w:val="FF0000"/>
          <w:szCs w:val="21"/>
        </w:rPr>
        <w:t>实现方案</w:t>
      </w:r>
      <w:r>
        <w:rPr>
          <w:rFonts w:hint="eastAsia"/>
          <w:b/>
          <w:color w:val="FF0000"/>
          <w:szCs w:val="21"/>
        </w:rPr>
        <w:t>和是否使用框架等</w:t>
      </w:r>
      <w:r w:rsidR="000B36A2" w:rsidRPr="00220D07">
        <w:rPr>
          <w:rFonts w:hint="eastAsia"/>
          <w:b/>
          <w:color w:val="FF0000"/>
          <w:szCs w:val="21"/>
        </w:rPr>
        <w:t>。</w:t>
      </w:r>
    </w:p>
    <w:p w14:paraId="5A90287B" w14:textId="270112A6" w:rsidR="00873D85" w:rsidRDefault="00873D85" w:rsidP="000B36A2">
      <w:pPr>
        <w:spacing w:line="300" w:lineRule="auto"/>
        <w:ind w:left="360"/>
        <w:jc w:val="left"/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模块</w:t>
      </w:r>
      <w:r>
        <w:rPr>
          <w:rFonts w:hint="eastAsia"/>
          <w:b/>
          <w:color w:val="FF0000"/>
          <w:szCs w:val="21"/>
        </w:rPr>
        <w:t>1</w:t>
      </w:r>
      <w:r>
        <w:rPr>
          <w:rFonts w:hint="eastAsia"/>
          <w:b/>
          <w:color w:val="FF0000"/>
          <w:szCs w:val="21"/>
        </w:rPr>
        <w:t>：</w:t>
      </w:r>
    </w:p>
    <w:p w14:paraId="6F352BCA" w14:textId="7E4E047B" w:rsidR="00873D85" w:rsidRDefault="00873D85" w:rsidP="000B36A2">
      <w:pPr>
        <w:spacing w:line="300" w:lineRule="auto"/>
        <w:ind w:left="360"/>
        <w:jc w:val="left"/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2D91094E" wp14:editId="6232F7F9">
            <wp:extent cx="936345" cy="985258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84925" cy="103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D387" w14:textId="124A0F1B" w:rsidR="00100727" w:rsidRDefault="00100727" w:rsidP="000B36A2">
      <w:pPr>
        <w:spacing w:line="300" w:lineRule="auto"/>
        <w:ind w:left="360"/>
        <w:jc w:val="left"/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相关代码：</w:t>
      </w:r>
    </w:p>
    <w:p w14:paraId="3E3234D5" w14:textId="3E90627C" w:rsidR="00100727" w:rsidRDefault="00100727" w:rsidP="000B36A2">
      <w:pPr>
        <w:spacing w:line="300" w:lineRule="auto"/>
        <w:ind w:left="360"/>
        <w:jc w:val="left"/>
        <w:rPr>
          <w:rFonts w:hint="eastAsia"/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441F07FD" wp14:editId="4A55A4C3">
            <wp:extent cx="5274310" cy="795655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270E" w14:textId="056E7659" w:rsidR="00873D85" w:rsidRDefault="00873D85" w:rsidP="000B36A2">
      <w:pPr>
        <w:spacing w:line="300" w:lineRule="auto"/>
        <w:ind w:left="360"/>
        <w:jc w:val="left"/>
        <w:rPr>
          <w:rFonts w:hint="eastAsia"/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其他功能：</w:t>
      </w:r>
      <w:r w:rsidR="00100727">
        <w:rPr>
          <w:b/>
          <w:color w:val="FF0000"/>
          <w:szCs w:val="21"/>
        </w:rPr>
        <w:tab/>
      </w:r>
    </w:p>
    <w:p w14:paraId="48F877AF" w14:textId="3D957AFE" w:rsidR="00873D85" w:rsidRDefault="00873D85" w:rsidP="000B36A2">
      <w:pPr>
        <w:spacing w:line="300" w:lineRule="auto"/>
        <w:ind w:left="360"/>
        <w:jc w:val="left"/>
        <w:rPr>
          <w:b/>
          <w:color w:val="FF0000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EE1DC90" wp14:editId="1E1F9B4C">
            <wp:simplePos x="0" y="0"/>
            <wp:positionH relativeFrom="column">
              <wp:posOffset>307239</wp:posOffset>
            </wp:positionH>
            <wp:positionV relativeFrom="paragraph">
              <wp:posOffset>21945</wp:posOffset>
            </wp:positionV>
            <wp:extent cx="4304762" cy="1009524"/>
            <wp:effectExtent l="0" t="0" r="635" b="635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0727">
        <w:rPr>
          <w:b/>
          <w:color w:val="FF0000"/>
          <w:szCs w:val="21"/>
        </w:rPr>
        <w:br w:type="textWrapping" w:clear="all"/>
      </w:r>
      <w:r w:rsidR="00100727">
        <w:rPr>
          <w:noProof/>
        </w:rPr>
        <w:drawing>
          <wp:inline distT="0" distB="0" distL="0" distR="0" wp14:anchorId="6292148F" wp14:editId="192B8BB7">
            <wp:extent cx="5142857" cy="809524"/>
            <wp:effectExtent l="0" t="0" r="127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2795" w14:textId="77777777" w:rsidR="00100727" w:rsidRDefault="00100727" w:rsidP="000B36A2">
      <w:pPr>
        <w:spacing w:line="300" w:lineRule="auto"/>
        <w:ind w:left="360"/>
        <w:jc w:val="left"/>
        <w:rPr>
          <w:rFonts w:hint="eastAsia"/>
          <w:b/>
          <w:color w:val="FF0000"/>
          <w:szCs w:val="21"/>
        </w:rPr>
      </w:pPr>
    </w:p>
    <w:p w14:paraId="11D4E0A6" w14:textId="43A759A4" w:rsidR="00873D85" w:rsidRDefault="00873D85" w:rsidP="000B36A2">
      <w:pPr>
        <w:spacing w:line="300" w:lineRule="auto"/>
        <w:ind w:left="360"/>
        <w:jc w:val="left"/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0CAE852D" wp14:editId="1E37C7EC">
            <wp:extent cx="2066667" cy="514286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D29B" w14:textId="096E9731" w:rsidR="00100727" w:rsidRDefault="00100727" w:rsidP="000B36A2">
      <w:pPr>
        <w:spacing w:line="300" w:lineRule="auto"/>
        <w:ind w:left="360"/>
        <w:jc w:val="left"/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303C0341" wp14:editId="60BB3860">
            <wp:extent cx="5274310" cy="620395"/>
            <wp:effectExtent l="0" t="0" r="254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DDE2" w14:textId="0B0F7A45" w:rsidR="00100727" w:rsidRDefault="00100727" w:rsidP="000B36A2">
      <w:pPr>
        <w:spacing w:line="300" w:lineRule="auto"/>
        <w:ind w:left="360"/>
        <w:jc w:val="left"/>
        <w:rPr>
          <w:b/>
          <w:color w:val="FF0000"/>
          <w:szCs w:val="21"/>
        </w:rPr>
      </w:pPr>
    </w:p>
    <w:p w14:paraId="6BD2635C" w14:textId="77777777" w:rsidR="00100727" w:rsidRDefault="00100727" w:rsidP="000B36A2">
      <w:pPr>
        <w:spacing w:line="300" w:lineRule="auto"/>
        <w:ind w:left="360"/>
        <w:jc w:val="left"/>
        <w:rPr>
          <w:rFonts w:hint="eastAsia"/>
          <w:b/>
          <w:color w:val="FF0000"/>
          <w:szCs w:val="21"/>
        </w:rPr>
      </w:pPr>
    </w:p>
    <w:p w14:paraId="09D6770E" w14:textId="013AA667" w:rsidR="00873D85" w:rsidRDefault="00873D85" w:rsidP="000B36A2">
      <w:pPr>
        <w:spacing w:line="300" w:lineRule="auto"/>
        <w:ind w:left="360"/>
        <w:jc w:val="left"/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5E206812" wp14:editId="01707C61">
            <wp:extent cx="5274310" cy="9245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7923" w14:textId="2714A050" w:rsidR="00100727" w:rsidRDefault="00100727" w:rsidP="000B36A2">
      <w:pPr>
        <w:spacing w:line="300" w:lineRule="auto"/>
        <w:ind w:left="360"/>
        <w:jc w:val="left"/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1200E4EF" wp14:editId="475B4DA9">
            <wp:extent cx="2000000" cy="2066667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EA2A" w14:textId="77777777" w:rsidR="00100727" w:rsidRDefault="00100727" w:rsidP="000B36A2">
      <w:pPr>
        <w:spacing w:line="300" w:lineRule="auto"/>
        <w:ind w:left="360"/>
        <w:jc w:val="left"/>
        <w:rPr>
          <w:rFonts w:hint="eastAsia"/>
          <w:b/>
          <w:color w:val="FF0000"/>
          <w:szCs w:val="21"/>
        </w:rPr>
      </w:pPr>
    </w:p>
    <w:p w14:paraId="30B85BCF" w14:textId="365BF5F8" w:rsidR="00873D85" w:rsidRDefault="00873D85" w:rsidP="000B36A2">
      <w:pPr>
        <w:spacing w:line="300" w:lineRule="auto"/>
        <w:ind w:left="360"/>
        <w:jc w:val="left"/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4EF8571B" wp14:editId="208DCDA6">
            <wp:extent cx="5274310" cy="1689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EFCF" w14:textId="6BC3814F" w:rsidR="00EF16A7" w:rsidRDefault="00100727" w:rsidP="000B36A2">
      <w:pPr>
        <w:spacing w:line="300" w:lineRule="auto"/>
        <w:ind w:left="360"/>
        <w:jc w:val="left"/>
        <w:rPr>
          <w:rFonts w:hint="eastAsia"/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46449F85" wp14:editId="681162B2">
            <wp:extent cx="5274310" cy="282575"/>
            <wp:effectExtent l="0" t="0" r="254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B831" w14:textId="633BCD8E" w:rsidR="00EF16A7" w:rsidRDefault="00EF16A7" w:rsidP="000B36A2">
      <w:pPr>
        <w:spacing w:line="300" w:lineRule="auto"/>
        <w:ind w:left="360"/>
        <w:jc w:val="left"/>
        <w:rPr>
          <w:b/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 wp14:anchorId="08AED2AE" wp14:editId="0461C900">
            <wp:extent cx="775411" cy="1550823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80839" cy="156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9BEC5" w14:textId="5F04D91E" w:rsidR="00100727" w:rsidRPr="00220D07" w:rsidRDefault="00100727" w:rsidP="000B36A2">
      <w:pPr>
        <w:spacing w:line="300" w:lineRule="auto"/>
        <w:ind w:left="360"/>
        <w:jc w:val="left"/>
        <w:rPr>
          <w:rFonts w:hint="eastAsia"/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580A4C75" wp14:editId="0867CF09">
            <wp:extent cx="5274310" cy="1194435"/>
            <wp:effectExtent l="0" t="0" r="2540" b="57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2B0B" w14:textId="77777777" w:rsidR="000B36A2" w:rsidRDefault="000B36A2" w:rsidP="000B36A2">
      <w:pPr>
        <w:pStyle w:val="-1"/>
        <w:numPr>
          <w:ilvl w:val="0"/>
          <w:numId w:val="39"/>
        </w:numPr>
        <w:spacing w:line="300" w:lineRule="auto"/>
        <w:ind w:firstLineChars="0"/>
        <w:jc w:val="left"/>
        <w:rPr>
          <w:rFonts w:hint="eastAsia"/>
          <w:b/>
          <w:sz w:val="28"/>
          <w:szCs w:val="21"/>
        </w:rPr>
      </w:pPr>
      <w:r>
        <w:rPr>
          <w:rFonts w:hint="eastAsia"/>
          <w:b/>
          <w:sz w:val="28"/>
          <w:szCs w:val="21"/>
        </w:rPr>
        <w:t>小组成员分工及实验总结</w:t>
      </w:r>
    </w:p>
    <w:p w14:paraId="77923DB4" w14:textId="77777777" w:rsidR="000B36A2" w:rsidRDefault="000B36A2" w:rsidP="00823F02">
      <w:pPr>
        <w:numPr>
          <w:ilvl w:val="0"/>
          <w:numId w:val="42"/>
        </w:numPr>
        <w:spacing w:line="300" w:lineRule="auto"/>
        <w:jc w:val="left"/>
        <w:outlineLvl w:val="0"/>
        <w:rPr>
          <w:szCs w:val="21"/>
        </w:rPr>
      </w:pPr>
      <w:r w:rsidRPr="00B50398">
        <w:rPr>
          <w:rFonts w:hint="eastAsia"/>
          <w:szCs w:val="21"/>
        </w:rPr>
        <w:t>小组分工：</w:t>
      </w:r>
    </w:p>
    <w:p w14:paraId="63A107F2" w14:textId="77777777" w:rsidR="002579E8" w:rsidRPr="002579E8" w:rsidRDefault="002579E8" w:rsidP="002579E8">
      <w:pPr>
        <w:pStyle w:val="ae"/>
        <w:numPr>
          <w:ilvl w:val="1"/>
          <w:numId w:val="42"/>
        </w:numPr>
        <w:spacing w:line="300" w:lineRule="auto"/>
        <w:ind w:firstLineChars="0"/>
        <w:jc w:val="left"/>
        <w:outlineLvl w:val="0"/>
        <w:rPr>
          <w:rFonts w:hint="eastAsia"/>
          <w:color w:val="FF0000"/>
          <w:szCs w:val="21"/>
        </w:rPr>
      </w:pPr>
      <w:r w:rsidRPr="002579E8">
        <w:rPr>
          <w:rFonts w:hint="eastAsia"/>
          <w:color w:val="FF0000"/>
          <w:szCs w:val="21"/>
        </w:rPr>
        <w:t>组长：</w:t>
      </w:r>
      <w:proofErr w:type="gramStart"/>
      <w:r w:rsidRPr="002579E8">
        <w:rPr>
          <w:rFonts w:hint="eastAsia"/>
          <w:color w:val="FF0000"/>
          <w:szCs w:val="21"/>
        </w:rPr>
        <w:t>赵逸飞</w:t>
      </w:r>
      <w:proofErr w:type="gramEnd"/>
      <w:r w:rsidRPr="002579E8">
        <w:rPr>
          <w:rFonts w:hint="eastAsia"/>
          <w:color w:val="FF0000"/>
          <w:szCs w:val="21"/>
        </w:rPr>
        <w:t>（小组仅一人）</w:t>
      </w:r>
    </w:p>
    <w:p w14:paraId="414F2C00" w14:textId="77777777" w:rsidR="000B36A2" w:rsidRDefault="000B36A2" w:rsidP="00823F02">
      <w:pPr>
        <w:numPr>
          <w:ilvl w:val="0"/>
          <w:numId w:val="42"/>
        </w:numPr>
        <w:spacing w:line="300" w:lineRule="auto"/>
        <w:jc w:val="left"/>
        <w:outlineLvl w:val="0"/>
        <w:rPr>
          <w:szCs w:val="21"/>
        </w:rPr>
      </w:pPr>
      <w:r>
        <w:rPr>
          <w:rFonts w:hint="eastAsia"/>
          <w:szCs w:val="21"/>
        </w:rPr>
        <w:t>实验总结</w:t>
      </w:r>
    </w:p>
    <w:p w14:paraId="34E7F6FB" w14:textId="274AA9DA" w:rsidR="000B36A2" w:rsidRDefault="002579E8" w:rsidP="002579E8">
      <w:pPr>
        <w:pStyle w:val="-1"/>
        <w:spacing w:line="300" w:lineRule="auto"/>
        <w:ind w:left="720" w:firstLine="360"/>
        <w:jc w:val="left"/>
        <w:rPr>
          <w:bCs/>
          <w:sz w:val="18"/>
          <w:szCs w:val="13"/>
        </w:rPr>
      </w:pPr>
      <w:r w:rsidRPr="002579E8">
        <w:rPr>
          <w:rFonts w:hint="eastAsia"/>
          <w:bCs/>
          <w:sz w:val="18"/>
          <w:szCs w:val="13"/>
        </w:rPr>
        <w:t>这部分</w:t>
      </w:r>
      <w:r>
        <w:rPr>
          <w:rFonts w:hint="eastAsia"/>
          <w:bCs/>
          <w:sz w:val="18"/>
          <w:szCs w:val="13"/>
        </w:rPr>
        <w:t>完成的部分相当多，大体是集中在前端上，使用了比较成熟的</w:t>
      </w:r>
      <w:proofErr w:type="spellStart"/>
      <w:r>
        <w:rPr>
          <w:rFonts w:hint="eastAsia"/>
          <w:bCs/>
          <w:sz w:val="18"/>
          <w:szCs w:val="13"/>
        </w:rPr>
        <w:t>elementui</w:t>
      </w:r>
      <w:proofErr w:type="spellEnd"/>
      <w:r>
        <w:rPr>
          <w:rFonts w:hint="eastAsia"/>
          <w:bCs/>
          <w:sz w:val="18"/>
          <w:szCs w:val="13"/>
        </w:rPr>
        <w:t>库，抛弃了自己手写的样式，使得界面更加好看了，减少了相当多的调整样式的时间。不得不说，官方文档写的就是好，讲解的相当详细，在控件的选择上有了更多的可能。</w:t>
      </w:r>
    </w:p>
    <w:p w14:paraId="6CFAB766" w14:textId="730C8D05" w:rsidR="002579E8" w:rsidRDefault="002579E8" w:rsidP="002579E8">
      <w:pPr>
        <w:pStyle w:val="-1"/>
        <w:spacing w:line="300" w:lineRule="auto"/>
        <w:ind w:left="720" w:firstLine="360"/>
        <w:jc w:val="left"/>
        <w:rPr>
          <w:bCs/>
          <w:sz w:val="18"/>
          <w:szCs w:val="13"/>
        </w:rPr>
      </w:pPr>
      <w:r>
        <w:rPr>
          <w:rFonts w:hint="eastAsia"/>
          <w:bCs/>
          <w:sz w:val="18"/>
          <w:szCs w:val="13"/>
        </w:rPr>
        <w:t>有几个困扰了好久的问题。一个是动态菜单，还有一个就是</w:t>
      </w:r>
      <w:r>
        <w:rPr>
          <w:rFonts w:hint="eastAsia"/>
          <w:bCs/>
          <w:sz w:val="18"/>
          <w:szCs w:val="13"/>
        </w:rPr>
        <w:t>mounted</w:t>
      </w:r>
      <w:r>
        <w:rPr>
          <w:rFonts w:hint="eastAsia"/>
          <w:bCs/>
          <w:sz w:val="18"/>
          <w:szCs w:val="13"/>
        </w:rPr>
        <w:t>钩子函数加载数据。动态菜单最早我设计的时候搞得特别复杂而且繁琐</w:t>
      </w:r>
      <w:r w:rsidR="007967EF">
        <w:rPr>
          <w:rFonts w:hint="eastAsia"/>
          <w:bCs/>
          <w:sz w:val="18"/>
          <w:szCs w:val="13"/>
        </w:rPr>
        <w:t>，因为一共是有</w:t>
      </w:r>
      <w:r w:rsidR="007967EF">
        <w:rPr>
          <w:rFonts w:hint="eastAsia"/>
          <w:bCs/>
          <w:sz w:val="18"/>
          <w:szCs w:val="13"/>
        </w:rPr>
        <w:t>5</w:t>
      </w:r>
      <w:r w:rsidR="007967EF">
        <w:rPr>
          <w:rFonts w:hint="eastAsia"/>
          <w:bCs/>
          <w:sz w:val="18"/>
          <w:szCs w:val="13"/>
        </w:rPr>
        <w:t>个大类，最早我想的是设计</w:t>
      </w:r>
      <w:r w:rsidR="007967EF">
        <w:rPr>
          <w:rFonts w:hint="eastAsia"/>
          <w:bCs/>
          <w:sz w:val="18"/>
          <w:szCs w:val="13"/>
        </w:rPr>
        <w:t>5</w:t>
      </w:r>
      <w:r w:rsidR="007967EF">
        <w:rPr>
          <w:rFonts w:hint="eastAsia"/>
          <w:bCs/>
          <w:sz w:val="18"/>
          <w:szCs w:val="13"/>
        </w:rPr>
        <w:t>个页面，每个页面单独显示对应的小类。这就相当麻烦了，将一模一样的东西搞</w:t>
      </w:r>
      <w:r w:rsidR="007967EF">
        <w:rPr>
          <w:rFonts w:hint="eastAsia"/>
          <w:bCs/>
          <w:sz w:val="18"/>
          <w:szCs w:val="13"/>
        </w:rPr>
        <w:t>5</w:t>
      </w:r>
      <w:r w:rsidR="007967EF">
        <w:rPr>
          <w:rFonts w:hint="eastAsia"/>
          <w:bCs/>
          <w:sz w:val="18"/>
          <w:szCs w:val="13"/>
        </w:rPr>
        <w:t>个，没有意义。后来突发奇想，将</w:t>
      </w:r>
      <w:r w:rsidR="007967EF">
        <w:rPr>
          <w:rFonts w:hint="eastAsia"/>
          <w:bCs/>
          <w:sz w:val="18"/>
          <w:szCs w:val="13"/>
        </w:rPr>
        <w:t>product</w:t>
      </w:r>
      <w:r w:rsidR="007967EF">
        <w:rPr>
          <w:rFonts w:hint="eastAsia"/>
          <w:bCs/>
          <w:sz w:val="18"/>
          <w:szCs w:val="13"/>
        </w:rPr>
        <w:t>和</w:t>
      </w:r>
      <w:r w:rsidR="007967EF">
        <w:rPr>
          <w:rFonts w:hint="eastAsia"/>
          <w:bCs/>
          <w:sz w:val="18"/>
          <w:szCs w:val="13"/>
        </w:rPr>
        <w:t>item</w:t>
      </w:r>
      <w:r w:rsidR="007967EF">
        <w:rPr>
          <w:rFonts w:hint="eastAsia"/>
          <w:bCs/>
          <w:sz w:val="18"/>
          <w:szCs w:val="13"/>
        </w:rPr>
        <w:t>单独提出来，作为变量使用，由于</w:t>
      </w:r>
      <w:proofErr w:type="spellStart"/>
      <w:r w:rsidR="007967EF">
        <w:rPr>
          <w:rFonts w:hint="eastAsia"/>
          <w:bCs/>
          <w:sz w:val="18"/>
          <w:szCs w:val="13"/>
        </w:rPr>
        <w:t>vue</w:t>
      </w:r>
      <w:proofErr w:type="spellEnd"/>
      <w:r w:rsidR="007967EF">
        <w:rPr>
          <w:rFonts w:hint="eastAsia"/>
          <w:bCs/>
          <w:sz w:val="18"/>
          <w:szCs w:val="13"/>
        </w:rPr>
        <w:t>的</w:t>
      </w:r>
      <w:proofErr w:type="spellStart"/>
      <w:r w:rsidR="007967EF">
        <w:rPr>
          <w:rFonts w:hint="eastAsia"/>
          <w:bCs/>
          <w:sz w:val="18"/>
          <w:szCs w:val="13"/>
        </w:rPr>
        <w:t>mvvm</w:t>
      </w:r>
      <w:proofErr w:type="spellEnd"/>
      <w:r w:rsidR="007967EF">
        <w:rPr>
          <w:rFonts w:hint="eastAsia"/>
          <w:bCs/>
          <w:sz w:val="18"/>
          <w:szCs w:val="13"/>
        </w:rPr>
        <w:t>模式，我改变这两个量，则绑定这两个量控件都会更新。由此我实现了一个动态菜单的效果。</w:t>
      </w:r>
      <w:r w:rsidR="007967EF">
        <w:rPr>
          <w:bCs/>
          <w:sz w:val="18"/>
          <w:szCs w:val="13"/>
        </w:rPr>
        <w:t>M</w:t>
      </w:r>
      <w:r w:rsidR="007967EF">
        <w:rPr>
          <w:rFonts w:hint="eastAsia"/>
          <w:bCs/>
          <w:sz w:val="18"/>
          <w:szCs w:val="13"/>
        </w:rPr>
        <w:t>ounted</w:t>
      </w:r>
      <w:r w:rsidR="007967EF">
        <w:rPr>
          <w:rFonts w:hint="eastAsia"/>
          <w:bCs/>
          <w:sz w:val="18"/>
          <w:szCs w:val="13"/>
        </w:rPr>
        <w:t>方面，我认为是由于网络延迟等问题，我远程获取的数据未加载就开始被使用，所以一路的</w:t>
      </w:r>
      <w:r w:rsidR="007967EF">
        <w:rPr>
          <w:rFonts w:hint="eastAsia"/>
          <w:bCs/>
          <w:sz w:val="18"/>
          <w:szCs w:val="13"/>
        </w:rPr>
        <w:t>undefined</w:t>
      </w:r>
      <w:r w:rsidR="007967EF">
        <w:rPr>
          <w:rFonts w:hint="eastAsia"/>
          <w:bCs/>
          <w:sz w:val="18"/>
          <w:szCs w:val="13"/>
        </w:rPr>
        <w:t>，最后是使用</w:t>
      </w:r>
      <w:r w:rsidR="007967EF">
        <w:rPr>
          <w:rFonts w:hint="eastAsia"/>
          <w:bCs/>
          <w:sz w:val="18"/>
          <w:szCs w:val="13"/>
        </w:rPr>
        <w:t>await</w:t>
      </w:r>
      <w:r w:rsidR="007967EF">
        <w:rPr>
          <w:rFonts w:hint="eastAsia"/>
          <w:bCs/>
          <w:sz w:val="18"/>
          <w:szCs w:val="13"/>
        </w:rPr>
        <w:t>关键字，保证传输完成在使用。</w:t>
      </w:r>
    </w:p>
    <w:p w14:paraId="0D40885C" w14:textId="7A999BD1" w:rsidR="007967EF" w:rsidRPr="002579E8" w:rsidRDefault="007967EF" w:rsidP="002579E8">
      <w:pPr>
        <w:pStyle w:val="-1"/>
        <w:spacing w:line="300" w:lineRule="auto"/>
        <w:ind w:left="720" w:firstLine="360"/>
        <w:jc w:val="left"/>
        <w:rPr>
          <w:rFonts w:hint="eastAsia"/>
          <w:bCs/>
          <w:sz w:val="18"/>
          <w:szCs w:val="13"/>
        </w:rPr>
      </w:pPr>
      <w:r>
        <w:rPr>
          <w:rFonts w:hint="eastAsia"/>
          <w:bCs/>
          <w:sz w:val="18"/>
          <w:szCs w:val="13"/>
        </w:rPr>
        <w:t>还有个就是购物车删除的问题。我看很多人说数据库使用</w:t>
      </w:r>
      <w:r>
        <w:rPr>
          <w:rFonts w:hint="eastAsia"/>
          <w:bCs/>
          <w:sz w:val="18"/>
          <w:szCs w:val="13"/>
        </w:rPr>
        <w:t>delete</w:t>
      </w:r>
      <w:r>
        <w:rPr>
          <w:rFonts w:hint="eastAsia"/>
          <w:bCs/>
          <w:sz w:val="18"/>
          <w:szCs w:val="13"/>
        </w:rPr>
        <w:t>不安全，于是我就在</w:t>
      </w:r>
      <w:proofErr w:type="spellStart"/>
      <w:r>
        <w:rPr>
          <w:rFonts w:hint="eastAsia"/>
          <w:bCs/>
          <w:sz w:val="18"/>
          <w:szCs w:val="13"/>
        </w:rPr>
        <w:t>shopcart</w:t>
      </w:r>
      <w:proofErr w:type="spellEnd"/>
      <w:r>
        <w:rPr>
          <w:rFonts w:hint="eastAsia"/>
          <w:bCs/>
          <w:sz w:val="18"/>
          <w:szCs w:val="13"/>
        </w:rPr>
        <w:t>中新增了一个</w:t>
      </w:r>
      <w:proofErr w:type="spellStart"/>
      <w:r>
        <w:rPr>
          <w:rFonts w:hint="eastAsia"/>
          <w:bCs/>
          <w:sz w:val="18"/>
          <w:szCs w:val="13"/>
        </w:rPr>
        <w:t>isPay</w:t>
      </w:r>
      <w:proofErr w:type="spellEnd"/>
      <w:r>
        <w:rPr>
          <w:rFonts w:hint="eastAsia"/>
          <w:bCs/>
          <w:sz w:val="18"/>
          <w:szCs w:val="13"/>
        </w:rPr>
        <w:t>，区分账单已支付</w:t>
      </w:r>
      <w:r>
        <w:rPr>
          <w:rFonts w:hint="eastAsia"/>
          <w:bCs/>
          <w:sz w:val="18"/>
          <w:szCs w:val="13"/>
        </w:rPr>
        <w:t>/</w:t>
      </w:r>
      <w:r>
        <w:rPr>
          <w:rFonts w:hint="eastAsia"/>
          <w:bCs/>
          <w:sz w:val="18"/>
          <w:szCs w:val="13"/>
        </w:rPr>
        <w:t>未支付</w:t>
      </w:r>
      <w:r>
        <w:rPr>
          <w:rFonts w:hint="eastAsia"/>
          <w:bCs/>
          <w:sz w:val="18"/>
          <w:szCs w:val="13"/>
        </w:rPr>
        <w:t>/</w:t>
      </w:r>
      <w:r>
        <w:rPr>
          <w:rFonts w:hint="eastAsia"/>
          <w:bCs/>
          <w:sz w:val="18"/>
          <w:szCs w:val="13"/>
        </w:rPr>
        <w:t>删除状态，而不是</w:t>
      </w:r>
      <w:r>
        <w:rPr>
          <w:rFonts w:hint="eastAsia"/>
          <w:bCs/>
          <w:sz w:val="18"/>
          <w:szCs w:val="13"/>
        </w:rPr>
        <w:t>delete</w:t>
      </w:r>
      <w:r>
        <w:rPr>
          <w:rFonts w:hint="eastAsia"/>
          <w:bCs/>
          <w:sz w:val="18"/>
          <w:szCs w:val="13"/>
        </w:rPr>
        <w:t>。数据库相较提供的数据库也有的相当大的修改，使用了更加完善</w:t>
      </w:r>
      <w:proofErr w:type="gramStart"/>
      <w:r>
        <w:rPr>
          <w:rFonts w:hint="eastAsia"/>
          <w:bCs/>
          <w:sz w:val="18"/>
          <w:szCs w:val="13"/>
        </w:rPr>
        <w:t>的外键将</w:t>
      </w:r>
      <w:proofErr w:type="gramEnd"/>
      <w:r>
        <w:rPr>
          <w:rFonts w:hint="eastAsia"/>
          <w:bCs/>
          <w:sz w:val="18"/>
          <w:szCs w:val="13"/>
        </w:rPr>
        <w:t>表之间关联起来。</w:t>
      </w:r>
      <w:r>
        <w:rPr>
          <w:bCs/>
          <w:sz w:val="18"/>
          <w:szCs w:val="13"/>
        </w:rPr>
        <w:t>I</w:t>
      </w:r>
      <w:r>
        <w:rPr>
          <w:rFonts w:hint="eastAsia"/>
          <w:bCs/>
          <w:sz w:val="18"/>
          <w:szCs w:val="13"/>
        </w:rPr>
        <w:t>d</w:t>
      </w:r>
      <w:r>
        <w:rPr>
          <w:rFonts w:hint="eastAsia"/>
          <w:bCs/>
          <w:sz w:val="18"/>
          <w:szCs w:val="13"/>
        </w:rPr>
        <w:t>方面也是用数字</w:t>
      </w:r>
      <w:r>
        <w:rPr>
          <w:rFonts w:hint="eastAsia"/>
          <w:bCs/>
          <w:sz w:val="18"/>
          <w:szCs w:val="13"/>
        </w:rPr>
        <w:t>Id</w:t>
      </w:r>
      <w:r>
        <w:rPr>
          <w:rFonts w:hint="eastAsia"/>
          <w:bCs/>
          <w:sz w:val="18"/>
          <w:szCs w:val="13"/>
        </w:rPr>
        <w:t>而不是</w:t>
      </w:r>
      <w:r>
        <w:rPr>
          <w:rFonts w:hint="eastAsia"/>
          <w:bCs/>
          <w:sz w:val="18"/>
          <w:szCs w:val="13"/>
        </w:rPr>
        <w:t>Varchar</w:t>
      </w:r>
      <w:r>
        <w:rPr>
          <w:rFonts w:hint="eastAsia"/>
          <w:bCs/>
          <w:sz w:val="18"/>
          <w:szCs w:val="13"/>
        </w:rPr>
        <w:t>作为</w:t>
      </w:r>
      <w:r>
        <w:rPr>
          <w:rFonts w:hint="eastAsia"/>
          <w:bCs/>
          <w:sz w:val="18"/>
          <w:szCs w:val="13"/>
        </w:rPr>
        <w:t>Id</w:t>
      </w:r>
      <w:r>
        <w:rPr>
          <w:rFonts w:hint="eastAsia"/>
          <w:bCs/>
          <w:sz w:val="18"/>
          <w:szCs w:val="13"/>
        </w:rPr>
        <w:t>。还有一个问题，最早提供的账户和密码是未加密的，当我使用了</w:t>
      </w:r>
      <w:proofErr w:type="spellStart"/>
      <w:r>
        <w:rPr>
          <w:rFonts w:hint="eastAsia"/>
          <w:bCs/>
          <w:sz w:val="18"/>
          <w:szCs w:val="13"/>
        </w:rPr>
        <w:t>shiro</w:t>
      </w:r>
      <w:proofErr w:type="spellEnd"/>
      <w:r>
        <w:rPr>
          <w:rFonts w:hint="eastAsia"/>
          <w:bCs/>
          <w:sz w:val="18"/>
          <w:szCs w:val="13"/>
        </w:rPr>
        <w:t>框架不使用明文保存账户以后，这些账户都不得不修改。最后选择直接删除，结果这些账户对应的商品也全部被删除。。。。。</w:t>
      </w:r>
      <w:r w:rsidR="004630AD">
        <w:rPr>
          <w:rFonts w:hint="eastAsia"/>
          <w:bCs/>
          <w:sz w:val="18"/>
          <w:szCs w:val="13"/>
        </w:rPr>
        <w:t>我的失误，最后废了好大的功夫恢复。</w:t>
      </w:r>
    </w:p>
    <w:p w14:paraId="41FAD985" w14:textId="77777777" w:rsidR="00AF406B" w:rsidRPr="00D273F5" w:rsidRDefault="00AF406B" w:rsidP="00F34740">
      <w:pPr>
        <w:spacing w:line="300" w:lineRule="auto"/>
        <w:jc w:val="center"/>
      </w:pPr>
    </w:p>
    <w:sectPr w:rsidR="00AF406B" w:rsidRPr="00D273F5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CE3791" w14:textId="77777777" w:rsidR="006C7F69" w:rsidRDefault="006C7F69" w:rsidP="0088112A">
      <w:r>
        <w:separator/>
      </w:r>
    </w:p>
  </w:endnote>
  <w:endnote w:type="continuationSeparator" w:id="0">
    <w:p w14:paraId="46274F6A" w14:textId="77777777" w:rsidR="006C7F69" w:rsidRDefault="006C7F69" w:rsidP="008811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47AF96" w14:textId="77777777" w:rsidR="009E458F" w:rsidRDefault="009E458F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8114F8" w14:textId="77777777" w:rsidR="009E458F" w:rsidRDefault="009E458F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462288" w14:textId="77777777" w:rsidR="009E458F" w:rsidRDefault="009E458F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BE095D" w14:textId="77777777" w:rsidR="006C7F69" w:rsidRDefault="006C7F69" w:rsidP="0088112A">
      <w:r>
        <w:separator/>
      </w:r>
    </w:p>
  </w:footnote>
  <w:footnote w:type="continuationSeparator" w:id="0">
    <w:p w14:paraId="7DD7EA12" w14:textId="77777777" w:rsidR="006C7F69" w:rsidRDefault="006C7F69" w:rsidP="008811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A03F05" w14:textId="77777777" w:rsidR="009E458F" w:rsidRDefault="009E458F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F595C6" w14:textId="77777777" w:rsidR="009E458F" w:rsidRDefault="009E458F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8BBD46" w14:textId="77777777" w:rsidR="009E458F" w:rsidRDefault="009E458F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C66E07F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0000005"/>
    <w:multiLevelType w:val="multilevel"/>
    <w:tmpl w:val="00000005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0000006"/>
    <w:multiLevelType w:val="multilevel"/>
    <w:tmpl w:val="0000000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0000007"/>
    <w:multiLevelType w:val="singleLevel"/>
    <w:tmpl w:val="00000007"/>
    <w:lvl w:ilvl="0">
      <w:start w:val="6"/>
      <w:numFmt w:val="chineseCounting"/>
      <w:suff w:val="nothing"/>
      <w:lvlText w:val="%1、"/>
      <w:lvlJc w:val="left"/>
    </w:lvl>
  </w:abstractNum>
  <w:abstractNum w:abstractNumId="7" w15:restartNumberingAfterBreak="0">
    <w:nsid w:val="00000008"/>
    <w:multiLevelType w:val="multilevel"/>
    <w:tmpl w:val="00000008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0000000A"/>
    <w:multiLevelType w:val="multilevel"/>
    <w:tmpl w:val="0000000A"/>
    <w:lvl w:ilvl="0">
      <w:start w:val="4"/>
      <w:numFmt w:val="japaneseCounting"/>
      <w:lvlText w:val="%1、"/>
      <w:lvlJc w:val="left"/>
      <w:pPr>
        <w:ind w:left="720" w:hanging="7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000000B"/>
    <w:multiLevelType w:val="singleLevel"/>
    <w:tmpl w:val="0000000B"/>
    <w:lvl w:ilvl="0">
      <w:start w:val="3"/>
      <w:numFmt w:val="decimal"/>
      <w:suff w:val="nothing"/>
      <w:lvlText w:val="%1）"/>
      <w:lvlJc w:val="left"/>
    </w:lvl>
  </w:abstractNum>
  <w:abstractNum w:abstractNumId="10" w15:restartNumberingAfterBreak="0">
    <w:nsid w:val="0000000C"/>
    <w:multiLevelType w:val="multilevel"/>
    <w:tmpl w:val="0000000C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0000000D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0000000E"/>
    <w:multiLevelType w:val="multilevel"/>
    <w:tmpl w:val="0000000E"/>
    <w:lvl w:ilvl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0000000F"/>
    <w:multiLevelType w:val="singleLevel"/>
    <w:tmpl w:val="0000000F"/>
    <w:lvl w:ilvl="0">
      <w:start w:val="5"/>
      <w:numFmt w:val="chineseCounting"/>
      <w:suff w:val="nothing"/>
      <w:lvlText w:val="%1、"/>
      <w:lvlJc w:val="left"/>
    </w:lvl>
  </w:abstractNum>
  <w:abstractNum w:abstractNumId="14" w15:restartNumberingAfterBreak="0">
    <w:nsid w:val="00000010"/>
    <w:multiLevelType w:val="singleLevel"/>
    <w:tmpl w:val="00000010"/>
    <w:lvl w:ilvl="0">
      <w:start w:val="2"/>
      <w:numFmt w:val="decimal"/>
      <w:suff w:val="nothing"/>
      <w:lvlText w:val="%1）"/>
      <w:lvlJc w:val="left"/>
    </w:lvl>
  </w:abstractNum>
  <w:abstractNum w:abstractNumId="15" w15:restartNumberingAfterBreak="0">
    <w:nsid w:val="03155A4C"/>
    <w:multiLevelType w:val="hybridMultilevel"/>
    <w:tmpl w:val="BDCE18FE"/>
    <w:lvl w:ilvl="0" w:tplc="18C47B4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087643E7"/>
    <w:multiLevelType w:val="hybridMultilevel"/>
    <w:tmpl w:val="5866978C"/>
    <w:lvl w:ilvl="0" w:tplc="02E2CF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0C2B0F66"/>
    <w:multiLevelType w:val="hybridMultilevel"/>
    <w:tmpl w:val="A9CA5CFA"/>
    <w:lvl w:ilvl="0" w:tplc="9F226F2E">
      <w:start w:val="1"/>
      <w:numFmt w:val="decimalEnclosedCircle"/>
      <w:lvlText w:val="%1"/>
      <w:lvlJc w:val="left"/>
      <w:pPr>
        <w:ind w:left="153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14" w:hanging="420"/>
      </w:pPr>
    </w:lvl>
    <w:lvl w:ilvl="2" w:tplc="0409001B" w:tentative="1">
      <w:start w:val="1"/>
      <w:numFmt w:val="lowerRoman"/>
      <w:lvlText w:val="%3."/>
      <w:lvlJc w:val="right"/>
      <w:pPr>
        <w:ind w:left="2434" w:hanging="420"/>
      </w:pPr>
    </w:lvl>
    <w:lvl w:ilvl="3" w:tplc="0409000F" w:tentative="1">
      <w:start w:val="1"/>
      <w:numFmt w:val="decimal"/>
      <w:lvlText w:val="%4."/>
      <w:lvlJc w:val="left"/>
      <w:pPr>
        <w:ind w:left="2854" w:hanging="420"/>
      </w:pPr>
    </w:lvl>
    <w:lvl w:ilvl="4" w:tplc="04090019" w:tentative="1">
      <w:start w:val="1"/>
      <w:numFmt w:val="lowerLetter"/>
      <w:lvlText w:val="%5)"/>
      <w:lvlJc w:val="left"/>
      <w:pPr>
        <w:ind w:left="3274" w:hanging="420"/>
      </w:pPr>
    </w:lvl>
    <w:lvl w:ilvl="5" w:tplc="0409001B" w:tentative="1">
      <w:start w:val="1"/>
      <w:numFmt w:val="lowerRoman"/>
      <w:lvlText w:val="%6."/>
      <w:lvlJc w:val="right"/>
      <w:pPr>
        <w:ind w:left="3694" w:hanging="420"/>
      </w:pPr>
    </w:lvl>
    <w:lvl w:ilvl="6" w:tplc="0409000F" w:tentative="1">
      <w:start w:val="1"/>
      <w:numFmt w:val="decimal"/>
      <w:lvlText w:val="%7."/>
      <w:lvlJc w:val="left"/>
      <w:pPr>
        <w:ind w:left="4114" w:hanging="420"/>
      </w:pPr>
    </w:lvl>
    <w:lvl w:ilvl="7" w:tplc="04090019" w:tentative="1">
      <w:start w:val="1"/>
      <w:numFmt w:val="lowerLetter"/>
      <w:lvlText w:val="%8)"/>
      <w:lvlJc w:val="left"/>
      <w:pPr>
        <w:ind w:left="4534" w:hanging="420"/>
      </w:pPr>
    </w:lvl>
    <w:lvl w:ilvl="8" w:tplc="0409001B" w:tentative="1">
      <w:start w:val="1"/>
      <w:numFmt w:val="lowerRoman"/>
      <w:lvlText w:val="%9."/>
      <w:lvlJc w:val="right"/>
      <w:pPr>
        <w:ind w:left="4954" w:hanging="420"/>
      </w:pPr>
    </w:lvl>
  </w:abstractNum>
  <w:abstractNum w:abstractNumId="18" w15:restartNumberingAfterBreak="0">
    <w:nsid w:val="112E347A"/>
    <w:multiLevelType w:val="hybridMultilevel"/>
    <w:tmpl w:val="582ABD6E"/>
    <w:lvl w:ilvl="0" w:tplc="1B92FF0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12D649CE"/>
    <w:multiLevelType w:val="hybridMultilevel"/>
    <w:tmpl w:val="D6C84BCC"/>
    <w:lvl w:ilvl="0" w:tplc="BF78E0E2">
      <w:start w:val="1"/>
      <w:numFmt w:val="decimal"/>
      <w:lvlText w:val="%1．"/>
      <w:lvlJc w:val="left"/>
      <w:pPr>
        <w:ind w:left="1164" w:hanging="7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168A6E4B"/>
    <w:multiLevelType w:val="hybridMultilevel"/>
    <w:tmpl w:val="11EAB84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18F117FB"/>
    <w:multiLevelType w:val="hybridMultilevel"/>
    <w:tmpl w:val="491AC422"/>
    <w:lvl w:ilvl="0" w:tplc="A7BC6496">
      <w:start w:val="1"/>
      <w:numFmt w:val="decimal"/>
      <w:lvlText w:val="%1."/>
      <w:lvlJc w:val="left"/>
      <w:pPr>
        <w:ind w:left="14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0" w:hanging="420"/>
      </w:pPr>
    </w:lvl>
    <w:lvl w:ilvl="2" w:tplc="0409001B" w:tentative="1">
      <w:start w:val="1"/>
      <w:numFmt w:val="lowerRoman"/>
      <w:lvlText w:val="%3."/>
      <w:lvlJc w:val="right"/>
      <w:pPr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ind w:left="2730" w:hanging="420"/>
      </w:pPr>
    </w:lvl>
    <w:lvl w:ilvl="4" w:tplc="04090019" w:tentative="1">
      <w:start w:val="1"/>
      <w:numFmt w:val="lowerLetter"/>
      <w:lvlText w:val="%5)"/>
      <w:lvlJc w:val="left"/>
      <w:pPr>
        <w:ind w:left="3150" w:hanging="420"/>
      </w:pPr>
    </w:lvl>
    <w:lvl w:ilvl="5" w:tplc="0409001B" w:tentative="1">
      <w:start w:val="1"/>
      <w:numFmt w:val="lowerRoman"/>
      <w:lvlText w:val="%6."/>
      <w:lvlJc w:val="righ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9" w:tentative="1">
      <w:start w:val="1"/>
      <w:numFmt w:val="lowerLetter"/>
      <w:lvlText w:val="%8)"/>
      <w:lvlJc w:val="left"/>
      <w:pPr>
        <w:ind w:left="4410" w:hanging="420"/>
      </w:pPr>
    </w:lvl>
    <w:lvl w:ilvl="8" w:tplc="0409001B" w:tentative="1">
      <w:start w:val="1"/>
      <w:numFmt w:val="lowerRoman"/>
      <w:lvlText w:val="%9."/>
      <w:lvlJc w:val="right"/>
      <w:pPr>
        <w:ind w:left="4830" w:hanging="420"/>
      </w:pPr>
    </w:lvl>
  </w:abstractNum>
  <w:abstractNum w:abstractNumId="22" w15:restartNumberingAfterBreak="0">
    <w:nsid w:val="1FEA1675"/>
    <w:multiLevelType w:val="hybridMultilevel"/>
    <w:tmpl w:val="F81E4F46"/>
    <w:lvl w:ilvl="0" w:tplc="D6BEB1F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272213C"/>
    <w:multiLevelType w:val="hybridMultilevel"/>
    <w:tmpl w:val="09264DA4"/>
    <w:lvl w:ilvl="0" w:tplc="AB8A68E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28226D65"/>
    <w:multiLevelType w:val="hybridMultilevel"/>
    <w:tmpl w:val="AAD65FD8"/>
    <w:lvl w:ilvl="0" w:tplc="3EB4D02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28946477"/>
    <w:multiLevelType w:val="hybridMultilevel"/>
    <w:tmpl w:val="B4F6CF8E"/>
    <w:lvl w:ilvl="0" w:tplc="3F8C44C6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 w15:restartNumberingAfterBreak="0">
    <w:nsid w:val="2A74653B"/>
    <w:multiLevelType w:val="hybridMultilevel"/>
    <w:tmpl w:val="FBF8E23E"/>
    <w:lvl w:ilvl="0" w:tplc="52D89E0E">
      <w:start w:val="1"/>
      <w:numFmt w:val="decimal"/>
      <w:lvlText w:val="%1、"/>
      <w:lvlJc w:val="left"/>
      <w:pPr>
        <w:ind w:left="142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7" w15:restartNumberingAfterBreak="0">
    <w:nsid w:val="2F6629D1"/>
    <w:multiLevelType w:val="hybridMultilevel"/>
    <w:tmpl w:val="CA800B68"/>
    <w:lvl w:ilvl="0" w:tplc="1820F80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35D8596A"/>
    <w:multiLevelType w:val="hybridMultilevel"/>
    <w:tmpl w:val="0DBADE56"/>
    <w:lvl w:ilvl="0" w:tplc="5CBE64B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3809659D"/>
    <w:multiLevelType w:val="hybridMultilevel"/>
    <w:tmpl w:val="32369F20"/>
    <w:lvl w:ilvl="0" w:tplc="06624EB4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33F0FC72">
      <w:start w:val="1"/>
      <w:numFmt w:val="decimal"/>
      <w:lvlText w:val="%2."/>
      <w:lvlJc w:val="left"/>
      <w:pPr>
        <w:ind w:left="1200" w:hanging="360"/>
      </w:pPr>
      <w:rPr>
        <w:rFonts w:ascii="Cambria" w:hAnsi="Cambria" w:cs="Times New Roman" w:hint="default"/>
        <w:sz w:val="22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380F4AD8"/>
    <w:multiLevelType w:val="hybridMultilevel"/>
    <w:tmpl w:val="B4F6CF8E"/>
    <w:lvl w:ilvl="0" w:tplc="3F8C44C6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 w15:restartNumberingAfterBreak="0">
    <w:nsid w:val="3A103AD5"/>
    <w:multiLevelType w:val="hybridMultilevel"/>
    <w:tmpl w:val="606229EE"/>
    <w:lvl w:ilvl="0" w:tplc="6088CED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3D302ACA"/>
    <w:multiLevelType w:val="hybridMultilevel"/>
    <w:tmpl w:val="D6C84BCC"/>
    <w:lvl w:ilvl="0" w:tplc="BF78E0E2">
      <w:start w:val="1"/>
      <w:numFmt w:val="decimal"/>
      <w:lvlText w:val="%1．"/>
      <w:lvlJc w:val="left"/>
      <w:pPr>
        <w:ind w:left="1164" w:hanging="7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3FD05FC9"/>
    <w:multiLevelType w:val="hybridMultilevel"/>
    <w:tmpl w:val="6C741746"/>
    <w:lvl w:ilvl="0" w:tplc="A4246962">
      <w:start w:val="1"/>
      <w:numFmt w:val="decimalEnclosedCircle"/>
      <w:lvlText w:val="%1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90" w:hanging="420"/>
      </w:pPr>
    </w:lvl>
    <w:lvl w:ilvl="2" w:tplc="0409001B" w:tentative="1">
      <w:start w:val="1"/>
      <w:numFmt w:val="lowerRoman"/>
      <w:lvlText w:val="%3."/>
      <w:lvlJc w:val="right"/>
      <w:pPr>
        <w:ind w:left="2610" w:hanging="420"/>
      </w:pPr>
    </w:lvl>
    <w:lvl w:ilvl="3" w:tplc="0409000F" w:tentative="1">
      <w:start w:val="1"/>
      <w:numFmt w:val="decimal"/>
      <w:lvlText w:val="%4."/>
      <w:lvlJc w:val="left"/>
      <w:pPr>
        <w:ind w:left="3030" w:hanging="420"/>
      </w:pPr>
    </w:lvl>
    <w:lvl w:ilvl="4" w:tplc="04090019" w:tentative="1">
      <w:start w:val="1"/>
      <w:numFmt w:val="lowerLetter"/>
      <w:lvlText w:val="%5)"/>
      <w:lvlJc w:val="left"/>
      <w:pPr>
        <w:ind w:left="3450" w:hanging="420"/>
      </w:pPr>
    </w:lvl>
    <w:lvl w:ilvl="5" w:tplc="0409001B" w:tentative="1">
      <w:start w:val="1"/>
      <w:numFmt w:val="lowerRoman"/>
      <w:lvlText w:val="%6."/>
      <w:lvlJc w:val="right"/>
      <w:pPr>
        <w:ind w:left="3870" w:hanging="420"/>
      </w:pPr>
    </w:lvl>
    <w:lvl w:ilvl="6" w:tplc="0409000F" w:tentative="1">
      <w:start w:val="1"/>
      <w:numFmt w:val="decimal"/>
      <w:lvlText w:val="%7."/>
      <w:lvlJc w:val="left"/>
      <w:pPr>
        <w:ind w:left="4290" w:hanging="420"/>
      </w:pPr>
    </w:lvl>
    <w:lvl w:ilvl="7" w:tplc="04090019" w:tentative="1">
      <w:start w:val="1"/>
      <w:numFmt w:val="lowerLetter"/>
      <w:lvlText w:val="%8)"/>
      <w:lvlJc w:val="left"/>
      <w:pPr>
        <w:ind w:left="4710" w:hanging="420"/>
      </w:pPr>
    </w:lvl>
    <w:lvl w:ilvl="8" w:tplc="0409001B" w:tentative="1">
      <w:start w:val="1"/>
      <w:numFmt w:val="lowerRoman"/>
      <w:lvlText w:val="%9."/>
      <w:lvlJc w:val="right"/>
      <w:pPr>
        <w:ind w:left="5130" w:hanging="420"/>
      </w:pPr>
    </w:lvl>
  </w:abstractNum>
  <w:abstractNum w:abstractNumId="34" w15:restartNumberingAfterBreak="0">
    <w:nsid w:val="47BB1BEF"/>
    <w:multiLevelType w:val="hybridMultilevel"/>
    <w:tmpl w:val="2F065EA8"/>
    <w:lvl w:ilvl="0" w:tplc="4EAEC94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484674F5"/>
    <w:multiLevelType w:val="hybridMultilevel"/>
    <w:tmpl w:val="45460A82"/>
    <w:lvl w:ilvl="0" w:tplc="20F005AE">
      <w:start w:val="1"/>
      <w:numFmt w:val="decimalEnclosedCircle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6" w15:restartNumberingAfterBreak="0">
    <w:nsid w:val="485945FB"/>
    <w:multiLevelType w:val="hybridMultilevel"/>
    <w:tmpl w:val="F654B2CC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7" w15:restartNumberingAfterBreak="0">
    <w:nsid w:val="561D5429"/>
    <w:multiLevelType w:val="hybridMultilevel"/>
    <w:tmpl w:val="2F065EA8"/>
    <w:lvl w:ilvl="0" w:tplc="4EAEC94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52B7F65"/>
    <w:multiLevelType w:val="hybridMultilevel"/>
    <w:tmpl w:val="B4F6CF8E"/>
    <w:lvl w:ilvl="0" w:tplc="3F8C44C6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9" w15:restartNumberingAfterBreak="0">
    <w:nsid w:val="66966236"/>
    <w:multiLevelType w:val="hybridMultilevel"/>
    <w:tmpl w:val="606229EE"/>
    <w:lvl w:ilvl="0" w:tplc="6088CED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68111E1F"/>
    <w:multiLevelType w:val="hybridMultilevel"/>
    <w:tmpl w:val="606229EE"/>
    <w:lvl w:ilvl="0" w:tplc="6088CED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69E96EC7"/>
    <w:multiLevelType w:val="hybridMultilevel"/>
    <w:tmpl w:val="8E9A4982"/>
    <w:lvl w:ilvl="0" w:tplc="8408C98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2585972"/>
    <w:multiLevelType w:val="hybridMultilevel"/>
    <w:tmpl w:val="6C3EEAC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3" w15:restartNumberingAfterBreak="0">
    <w:nsid w:val="744E2CA9"/>
    <w:multiLevelType w:val="hybridMultilevel"/>
    <w:tmpl w:val="39DE5666"/>
    <w:lvl w:ilvl="0" w:tplc="04090001">
      <w:start w:val="1"/>
      <w:numFmt w:val="bullet"/>
      <w:lvlText w:val=""/>
      <w:lvlJc w:val="left"/>
      <w:pPr>
        <w:ind w:left="9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30" w:hanging="420"/>
      </w:pPr>
      <w:rPr>
        <w:rFonts w:ascii="Wingdings" w:hAnsi="Wingdings" w:hint="default"/>
      </w:rPr>
    </w:lvl>
  </w:abstractNum>
  <w:abstractNum w:abstractNumId="44" w15:restartNumberingAfterBreak="0">
    <w:nsid w:val="776A6FB2"/>
    <w:multiLevelType w:val="hybridMultilevel"/>
    <w:tmpl w:val="B4F6CF8E"/>
    <w:lvl w:ilvl="0" w:tplc="3F8C44C6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5" w15:restartNumberingAfterBreak="0">
    <w:nsid w:val="792315EC"/>
    <w:multiLevelType w:val="hybridMultilevel"/>
    <w:tmpl w:val="ADCCDB32"/>
    <w:lvl w:ilvl="0" w:tplc="BDEEDD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0"/>
  </w:num>
  <w:num w:numId="3">
    <w:abstractNumId w:val="13"/>
  </w:num>
  <w:num w:numId="4">
    <w:abstractNumId w:val="11"/>
  </w:num>
  <w:num w:numId="5">
    <w:abstractNumId w:val="12"/>
  </w:num>
  <w:num w:numId="6">
    <w:abstractNumId w:val="6"/>
  </w:num>
  <w:num w:numId="7">
    <w:abstractNumId w:val="5"/>
  </w:num>
  <w:num w:numId="8">
    <w:abstractNumId w:val="7"/>
  </w:num>
  <w:num w:numId="9">
    <w:abstractNumId w:val="9"/>
  </w:num>
  <w:num w:numId="10">
    <w:abstractNumId w:val="4"/>
  </w:num>
  <w:num w:numId="11">
    <w:abstractNumId w:val="2"/>
  </w:num>
  <w:num w:numId="12">
    <w:abstractNumId w:val="1"/>
  </w:num>
  <w:num w:numId="13">
    <w:abstractNumId w:val="14"/>
  </w:num>
  <w:num w:numId="14">
    <w:abstractNumId w:val="8"/>
  </w:num>
  <w:num w:numId="15">
    <w:abstractNumId w:val="34"/>
  </w:num>
  <w:num w:numId="16">
    <w:abstractNumId w:val="41"/>
  </w:num>
  <w:num w:numId="17">
    <w:abstractNumId w:val="23"/>
  </w:num>
  <w:num w:numId="18">
    <w:abstractNumId w:val="22"/>
  </w:num>
  <w:num w:numId="19">
    <w:abstractNumId w:val="33"/>
  </w:num>
  <w:num w:numId="20">
    <w:abstractNumId w:val="26"/>
  </w:num>
  <w:num w:numId="21">
    <w:abstractNumId w:val="17"/>
  </w:num>
  <w:num w:numId="22">
    <w:abstractNumId w:val="35"/>
  </w:num>
  <w:num w:numId="23">
    <w:abstractNumId w:val="20"/>
  </w:num>
  <w:num w:numId="24">
    <w:abstractNumId w:val="29"/>
  </w:num>
  <w:num w:numId="25">
    <w:abstractNumId w:val="40"/>
  </w:num>
  <w:num w:numId="26">
    <w:abstractNumId w:val="31"/>
  </w:num>
  <w:num w:numId="27">
    <w:abstractNumId w:val="36"/>
  </w:num>
  <w:num w:numId="28">
    <w:abstractNumId w:val="42"/>
  </w:num>
  <w:num w:numId="29">
    <w:abstractNumId w:val="43"/>
  </w:num>
  <w:num w:numId="30">
    <w:abstractNumId w:val="18"/>
  </w:num>
  <w:num w:numId="31">
    <w:abstractNumId w:val="21"/>
  </w:num>
  <w:num w:numId="32">
    <w:abstractNumId w:val="45"/>
  </w:num>
  <w:num w:numId="33">
    <w:abstractNumId w:val="0"/>
  </w:num>
  <w:num w:numId="34">
    <w:abstractNumId w:val="32"/>
  </w:num>
  <w:num w:numId="35">
    <w:abstractNumId w:val="44"/>
  </w:num>
  <w:num w:numId="36">
    <w:abstractNumId w:val="39"/>
  </w:num>
  <w:num w:numId="37">
    <w:abstractNumId w:val="16"/>
  </w:num>
  <w:num w:numId="38">
    <w:abstractNumId w:val="25"/>
  </w:num>
  <w:num w:numId="39">
    <w:abstractNumId w:val="37"/>
  </w:num>
  <w:num w:numId="40">
    <w:abstractNumId w:val="19"/>
  </w:num>
  <w:num w:numId="41">
    <w:abstractNumId w:val="30"/>
  </w:num>
  <w:num w:numId="42">
    <w:abstractNumId w:val="38"/>
  </w:num>
  <w:num w:numId="43">
    <w:abstractNumId w:val="28"/>
  </w:num>
  <w:num w:numId="44">
    <w:abstractNumId w:val="15"/>
  </w:num>
  <w:num w:numId="45">
    <w:abstractNumId w:val="27"/>
  </w:num>
  <w:num w:numId="4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41DD1"/>
    <w:rsid w:val="000765DC"/>
    <w:rsid w:val="000B36A2"/>
    <w:rsid w:val="000F0851"/>
    <w:rsid w:val="00100727"/>
    <w:rsid w:val="00137F18"/>
    <w:rsid w:val="00140105"/>
    <w:rsid w:val="001419CC"/>
    <w:rsid w:val="001A3A7B"/>
    <w:rsid w:val="00220D07"/>
    <w:rsid w:val="002579E8"/>
    <w:rsid w:val="00274186"/>
    <w:rsid w:val="002A40B9"/>
    <w:rsid w:val="002B128C"/>
    <w:rsid w:val="002D51B1"/>
    <w:rsid w:val="00376E35"/>
    <w:rsid w:val="00421CC3"/>
    <w:rsid w:val="00441090"/>
    <w:rsid w:val="004630AD"/>
    <w:rsid w:val="00496237"/>
    <w:rsid w:val="004A2EA5"/>
    <w:rsid w:val="00510523"/>
    <w:rsid w:val="00517027"/>
    <w:rsid w:val="005B4E6B"/>
    <w:rsid w:val="00655E66"/>
    <w:rsid w:val="00686D9F"/>
    <w:rsid w:val="006C7F69"/>
    <w:rsid w:val="00770F33"/>
    <w:rsid w:val="007967EF"/>
    <w:rsid w:val="007C54AD"/>
    <w:rsid w:val="00823F02"/>
    <w:rsid w:val="008318FC"/>
    <w:rsid w:val="00873D85"/>
    <w:rsid w:val="0088112A"/>
    <w:rsid w:val="008B6729"/>
    <w:rsid w:val="00946E40"/>
    <w:rsid w:val="00985BB9"/>
    <w:rsid w:val="009C593D"/>
    <w:rsid w:val="009E458F"/>
    <w:rsid w:val="00A02F9C"/>
    <w:rsid w:val="00A523B4"/>
    <w:rsid w:val="00AA7396"/>
    <w:rsid w:val="00AB7D90"/>
    <w:rsid w:val="00AF406B"/>
    <w:rsid w:val="00B35976"/>
    <w:rsid w:val="00B50398"/>
    <w:rsid w:val="00B70C62"/>
    <w:rsid w:val="00BC3EBD"/>
    <w:rsid w:val="00BD6795"/>
    <w:rsid w:val="00BF5FE3"/>
    <w:rsid w:val="00C3072F"/>
    <w:rsid w:val="00C31181"/>
    <w:rsid w:val="00C557E7"/>
    <w:rsid w:val="00D11E06"/>
    <w:rsid w:val="00D273F5"/>
    <w:rsid w:val="00D3019E"/>
    <w:rsid w:val="00D3667E"/>
    <w:rsid w:val="00D7676D"/>
    <w:rsid w:val="00D80130"/>
    <w:rsid w:val="00D95190"/>
    <w:rsid w:val="00DA084A"/>
    <w:rsid w:val="00DA2DB3"/>
    <w:rsid w:val="00DE4642"/>
    <w:rsid w:val="00DF14CC"/>
    <w:rsid w:val="00E26193"/>
    <w:rsid w:val="00EF16A7"/>
    <w:rsid w:val="00F0546D"/>
    <w:rsid w:val="00F07D8A"/>
    <w:rsid w:val="00F34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9EF0CCC"/>
  <w15:chartTrackingRefBased/>
  <w15:docId w15:val="{E7A2ED7F-3CDB-4110-92EC-CF7F104A9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semiHidden="1" w:uiPriority="72" w:unhideWhenUsed="1"/>
    <w:lsdException w:name="Plain Table 2" w:semiHidden="1" w:uiPriority="73" w:unhideWhenUsed="1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semiHidden="1" w:uiPriority="37" w:unhideWhenUsed="1"/>
    <w:lsdException w:name="Grid Table 3" w:semiHidden="1" w:uiPriority="39" w:unhideWhenUsed="1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uiPriority w:val="9"/>
    <w:qFormat/>
    <w:rsid w:val="002A40B9"/>
    <w:pPr>
      <w:widowControl/>
      <w:pBdr>
        <w:bottom w:val="thinThickSmallGap" w:sz="12" w:space="1" w:color="943634"/>
      </w:pBdr>
      <w:spacing w:before="400" w:after="200" w:line="252" w:lineRule="auto"/>
      <w:jc w:val="center"/>
      <w:outlineLvl w:val="0"/>
    </w:pPr>
    <w:rPr>
      <w:rFonts w:ascii="Cambria" w:hAnsi="Cambria"/>
      <w:caps/>
      <w:color w:val="632423"/>
      <w:spacing w:val="20"/>
      <w:kern w:val="0"/>
      <w:sz w:val="28"/>
      <w:szCs w:val="28"/>
    </w:rPr>
  </w:style>
  <w:style w:type="character" w:default="1" w:styleId="a0">
    <w:name w:val="Default Paragraph Font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istParagraph">
    <w:name w:val="List Paragraph"/>
    <w:basedOn w:val="a"/>
    <w:pPr>
      <w:ind w:firstLineChars="200" w:firstLine="420"/>
    </w:pPr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5">
    <w:name w:val="Strong"/>
    <w:qFormat/>
    <w:rsid w:val="0088112A"/>
    <w:rPr>
      <w:b/>
      <w:bCs/>
    </w:rPr>
  </w:style>
  <w:style w:type="paragraph" w:styleId="-1">
    <w:name w:val="Colorful List Accent 1"/>
    <w:basedOn w:val="a"/>
    <w:uiPriority w:val="34"/>
    <w:qFormat/>
    <w:rsid w:val="00F34740"/>
    <w:pPr>
      <w:ind w:firstLineChars="200" w:firstLine="420"/>
    </w:pPr>
    <w:rPr>
      <w:szCs w:val="24"/>
    </w:rPr>
  </w:style>
  <w:style w:type="character" w:customStyle="1" w:styleId="10">
    <w:name w:val="标题 1 字符"/>
    <w:link w:val="1"/>
    <w:uiPriority w:val="9"/>
    <w:rsid w:val="002A40B9"/>
    <w:rPr>
      <w:rFonts w:ascii="Cambria" w:hAnsi="Cambria"/>
      <w:caps/>
      <w:color w:val="632423"/>
      <w:spacing w:val="20"/>
      <w:sz w:val="28"/>
      <w:szCs w:val="28"/>
    </w:rPr>
  </w:style>
  <w:style w:type="character" w:styleId="a6">
    <w:name w:val="annotation reference"/>
    <w:uiPriority w:val="99"/>
    <w:unhideWhenUsed/>
    <w:rsid w:val="00655E66"/>
    <w:rPr>
      <w:sz w:val="21"/>
      <w:szCs w:val="21"/>
    </w:rPr>
  </w:style>
  <w:style w:type="paragraph" w:styleId="a7">
    <w:name w:val="annotation text"/>
    <w:basedOn w:val="a"/>
    <w:link w:val="a8"/>
    <w:uiPriority w:val="99"/>
    <w:unhideWhenUsed/>
    <w:rsid w:val="00655E66"/>
    <w:pPr>
      <w:jc w:val="left"/>
    </w:pPr>
  </w:style>
  <w:style w:type="character" w:customStyle="1" w:styleId="a8">
    <w:name w:val="批注文字 字符"/>
    <w:link w:val="a7"/>
    <w:rsid w:val="00655E66"/>
    <w:rPr>
      <w:kern w:val="2"/>
      <w:sz w:val="21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655E66"/>
    <w:rPr>
      <w:b/>
      <w:bCs/>
    </w:rPr>
  </w:style>
  <w:style w:type="character" w:customStyle="1" w:styleId="aa">
    <w:name w:val="批注主题 字符"/>
    <w:link w:val="a9"/>
    <w:uiPriority w:val="99"/>
    <w:semiHidden/>
    <w:rsid w:val="00655E66"/>
    <w:rPr>
      <w:b/>
      <w:bCs/>
      <w:kern w:val="2"/>
      <w:sz w:val="21"/>
    </w:rPr>
  </w:style>
  <w:style w:type="paragraph" w:styleId="ab">
    <w:name w:val="Balloon Text"/>
    <w:basedOn w:val="a"/>
    <w:link w:val="ac"/>
    <w:uiPriority w:val="99"/>
    <w:semiHidden/>
    <w:unhideWhenUsed/>
    <w:rsid w:val="00655E66"/>
    <w:rPr>
      <w:sz w:val="18"/>
      <w:szCs w:val="18"/>
    </w:rPr>
  </w:style>
  <w:style w:type="character" w:customStyle="1" w:styleId="ac">
    <w:name w:val="批注框文本 字符"/>
    <w:link w:val="ab"/>
    <w:uiPriority w:val="99"/>
    <w:semiHidden/>
    <w:rsid w:val="00655E66"/>
    <w:rPr>
      <w:kern w:val="2"/>
      <w:sz w:val="18"/>
      <w:szCs w:val="18"/>
    </w:rPr>
  </w:style>
  <w:style w:type="table" w:styleId="ad">
    <w:name w:val="Table Grid"/>
    <w:basedOn w:val="a1"/>
    <w:uiPriority w:val="59"/>
    <w:rsid w:val="00655E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uiPriority w:val="34"/>
    <w:qFormat/>
    <w:rsid w:val="00F07D8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header" Target="header2.xml"/><Relationship Id="rId5" Type="http://schemas.openxmlformats.org/officeDocument/2006/relationships/footnotes" Target="footnotes.xml"/><Relationship Id="rId61" Type="http://schemas.openxmlformats.org/officeDocument/2006/relationships/header" Target="header3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eader" Target="head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wp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Normal.wpt</Template>
  <TotalTime>115</TotalTime>
  <Pages>17</Pages>
  <Words>427</Words>
  <Characters>2435</Characters>
  <Application>Microsoft Office Word</Application>
  <DocSecurity>0</DocSecurity>
  <PresentationFormat/>
  <Lines>20</Lines>
  <Paragraphs>5</Paragraphs>
  <Slides>0</Slides>
  <Notes>0</Notes>
  <HiddenSlides>0</HiddenSlides>
  <MMClips>0</MMClips>
  <ScaleCrop>false</ScaleCrop>
  <Manager/>
  <Company/>
  <LinksUpToDate>false</LinksUpToDate>
  <CharactersWithSpaces>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软件开发架构平台技术</dc:title>
  <dc:subject/>
  <dc:creator>zhiweili;赵逸飞</dc:creator>
  <cp:keywords/>
  <dc:description/>
  <cp:lastModifiedBy>赵 逸飞</cp:lastModifiedBy>
  <cp:revision>7</cp:revision>
  <dcterms:created xsi:type="dcterms:W3CDTF">2021-02-09T03:03:00Z</dcterms:created>
  <dcterms:modified xsi:type="dcterms:W3CDTF">2021-02-09T04:54:00Z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2052-8.1.0.3281</vt:lpwstr>
  </property>
</Properties>
</file>